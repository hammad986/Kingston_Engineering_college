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7"/>
          <w:szCs w:val="17"/>
        </w:rPr>
        <w:jc w:val="left"/>
        <w:spacing w:before="10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2635"/>
      </w:pP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1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2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Cambria" w:cs="Cambria" w:eastAsia="Cambria" w:hAnsi="Cambria"/>
          <w:b/>
          <w:spacing w:val="-1"/>
          <w:w w:val="100"/>
          <w:position w:val="-1"/>
          <w:sz w:val="28"/>
          <w:szCs w:val="28"/>
        </w:rPr>
        <w:t>1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-8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V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lue</w:t>
      </w:r>
      <w:r>
        <w:rPr>
          <w:rFonts w:ascii="Times New Roman" w:cs="Times New Roman" w:eastAsia="Times New Roman" w:hAnsi="Times New Roman"/>
          <w:b/>
          <w:spacing w:val="-8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3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d</w:t>
      </w:r>
      <w:r>
        <w:rPr>
          <w:rFonts w:ascii="Times New Roman" w:cs="Times New Roman" w:eastAsia="Times New Roman" w:hAnsi="Times New Roman"/>
          <w:b/>
          <w:spacing w:val="-9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ur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es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9"/>
          <w:szCs w:val="19"/>
        </w:rPr>
        <w:jc w:val="left"/>
        <w:spacing w:before="3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 w:line="360" w:lineRule="exact"/>
        <w:ind w:left="2297"/>
      </w:pPr>
      <w:r>
        <w:pict>
          <v:group coordorigin="1922,-732" coordsize="8151,2108" style="position:absolute;margin-left:96.1pt;margin-top:-36.6231pt;width:407.56pt;height:105.4pt;mso-position-horizontal-relative:page;mso-position-vertical-relative:paragraph;z-index:-446">
            <v:shape coordorigin="1932,-722" coordsize="8131,2088" fillcolor="#F8CBAC" filled="t" path="m1932,-374l1932,1018,1933,1046,1950,1128,1984,1202,2034,1264,2097,1314,2170,1348,2251,1364,2280,1366,9715,1366,9799,1356,9875,1327,9942,1283,9996,1224,10036,1154,10059,1075,10063,1018,10063,-374,10053,-458,10024,-534,9979,-601,9921,-655,9851,-695,9772,-718,9715,-722,2280,-722,2196,-712,2120,-684,2054,-639,1999,-580,1959,-510,1937,-431,1932,-374xe" stroked="f" style="position:absolute;left:1932;top:-722;width:8131;height:2088">
              <v:path arrowok="t"/>
              <v:fill/>
            </v:shape>
            <v:shape coordorigin="1932,-722" coordsize="8131,2088" filled="f" path="m1932,-374l1942,-458,1971,-534,2016,-601,2075,-655,2145,-695,2224,-718,2280,-722,9715,-722,9799,-712,9875,-684,9942,-639,9996,-580,10036,-510,10059,-431,10063,-374,10063,1018,10053,1102,10024,1178,9979,1245,9921,1299,9851,1339,9772,1361,9715,1366,2280,1366,2196,1356,2120,1327,2054,1283,1999,1224,1959,1154,1937,1075,1932,1018,1932,-374xe" strokecolor="#162C50" stroked="t" strokeweight="0.999996pt" style="position:absolute;left:1932;top:-722;width:8131;height:2088">
              <v:path arrowok="t"/>
            </v:shape>
            <v:shape coordorigin="2160,-490" coordsize="7675,509" fillcolor="#F7CAAC" filled="t" path="m2160,19l9835,19,9835,-490,2160,-490,2160,19xe" stroked="f" style="position:absolute;left:2160;top:-490;width:7675;height:509">
              <v:path arrowok="t"/>
              <v:fill/>
            </v:shape>
            <v:shape coordorigin="2160,19" coordsize="7675,557" fillcolor="#F7CAAC" filled="t" path="m2160,576l9835,576,9835,19,2160,19,2160,576xe" stroked="f" style="position:absolute;left:2160;top:19;width:7675;height:557">
              <v:path arrowok="t"/>
              <v:fill/>
            </v:shape>
            <v:shape coordorigin="2160,576" coordsize="7675,605" fillcolor="#F7CAAC" filled="t" path="m2160,1181l9835,1181,9835,576,2160,576,2160,1181xe" stroked="f" style="position:absolute;left:2160;top:576;width:7675;height:605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nr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lled</w:t>
      </w:r>
      <w:r>
        <w:rPr>
          <w:rFonts w:ascii="Times New Roman" w:cs="Times New Roman" w:eastAsia="Times New Roman" w:hAnsi="Times New Roman"/>
          <w:b/>
          <w:spacing w:val="-12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-6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nd</w:t>
      </w:r>
      <w:r>
        <w:rPr>
          <w:rFonts w:ascii="Times New Roman" w:cs="Times New Roman" w:eastAsia="Times New Roman" w:hAnsi="Times New Roman"/>
          <w:b/>
          <w:spacing w:val="-3"/>
          <w:w w:val="100"/>
          <w:position w:val="-1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2"/>
          <w:w w:val="100"/>
          <w:position w:val="-1"/>
          <w:sz w:val="32"/>
          <w:szCs w:val="32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32"/>
          <w:szCs w:val="32"/>
        </w:rPr>
        <w:t>nce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32"/>
          <w:szCs w:val="32"/>
        </w:rPr>
      </w:r>
    </w:p>
    <w:p>
      <w:pPr>
        <w:rPr>
          <w:sz w:val="13"/>
          <w:szCs w:val="13"/>
        </w:rPr>
        <w:jc w:val="left"/>
        <w:spacing w:before="2" w:line="120" w:lineRule="exact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32"/>
          <w:szCs w:val="32"/>
        </w:rPr>
        <w:jc w:val="left"/>
        <w:spacing w:before="18"/>
        <w:ind w:left="2734"/>
        <w:sectPr>
          <w:pgMar w:bottom="280" w:header="60" w:left="1680" w:right="1680" w:top="1680"/>
          <w:headerReference r:id="rId4" w:type="default"/>
          <w:type w:val="continuous"/>
          <w:pgSz w:h="16840" w:w="11920"/>
        </w:sectPr>
      </w:pPr>
      <w:r>
        <w:pict>
          <v:group coordorigin="3763,-603" coordsize="4537,1911" style="position:absolute;margin-left:188.14pt;margin-top:-30.143pt;width:226.84pt;height:95.56pt;mso-position-horizontal-relative:page;mso-position-vertical-relative:paragraph;z-index:-447">
            <v:shape coordorigin="3773,-593" coordsize="4517,1891" fillcolor="#A8D18D" filled="t" path="m3773,-278l3773,984,3774,1010,3789,1083,3820,1149,3865,1206,3923,1251,3989,1282,4064,1297,4090,1298,7975,1298,8050,1289,8119,1263,8179,1222,8229,1169,8265,1106,8285,1035,8290,984,8290,-278,8280,-354,8254,-423,8214,-483,8161,-532,8097,-568,8026,-589,7975,-593,4090,-593,4013,-584,3944,-558,3883,-517,3834,-464,3798,-400,3777,-329,3773,-278xe" stroked="f" style="position:absolute;left:3773;top:-593;width:4517;height:1891">
              <v:path arrowok="t"/>
              <v:fill/>
            </v:shape>
            <v:shape coordorigin="3773,-593" coordsize="4517,1891" filled="f" path="m3773,-278l3782,-354,3808,-423,3849,-483,3902,-532,3966,-568,4038,-589,4090,-593,7975,-593,8050,-584,8119,-558,8179,-517,8229,-464,8265,-400,8285,-329,8290,-278,8290,984,8280,1059,8254,1128,8214,1188,8161,1237,8097,1274,8026,1294,7975,1298,4090,1298,4013,1289,3944,1263,3883,1222,3834,1169,3798,1106,3777,1035,3773,984,3773,-278xe" strokecolor="#162C50" stroked="t" strokeweight="0.999996pt" style="position:absolute;left:3773;top:-593;width:4517;height:1891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Ac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de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ic</w:t>
      </w:r>
      <w:r>
        <w:rPr>
          <w:rFonts w:ascii="Times New Roman" w:cs="Times New Roman" w:eastAsia="Times New Roman" w:hAnsi="Times New Roman"/>
          <w:b/>
          <w:spacing w:val="-13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e</w:t>
      </w:r>
      <w:r>
        <w:rPr>
          <w:rFonts w:ascii="Times New Roman" w:cs="Times New Roman" w:eastAsia="Times New Roman" w:hAnsi="Times New Roman"/>
          <w:b/>
          <w:spacing w:val="4"/>
          <w:w w:val="100"/>
          <w:sz w:val="32"/>
          <w:szCs w:val="32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r</w:t>
      </w:r>
      <w:r>
        <w:rPr>
          <w:rFonts w:ascii="Times New Roman" w:cs="Times New Roman" w:eastAsia="Times New Roman" w:hAnsi="Times New Roman"/>
          <w:b/>
          <w:spacing w:val="-6"/>
          <w:w w:val="100"/>
          <w:sz w:val="32"/>
          <w:szCs w:val="32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1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-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1"/>
          <w:w w:val="100"/>
          <w:sz w:val="32"/>
          <w:szCs w:val="32"/>
        </w:rPr>
        <w:t>0</w:t>
      </w:r>
      <w:r>
        <w:rPr>
          <w:rFonts w:ascii="Times New Roman" w:cs="Times New Roman" w:eastAsia="Times New Roman" w:hAnsi="Times New Roman"/>
          <w:b/>
          <w:spacing w:val="-1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b/>
          <w:spacing w:val="0"/>
          <w:w w:val="100"/>
          <w:sz w:val="32"/>
          <w:szCs w:val="32"/>
        </w:rPr>
        <w:t>2</w:t>
      </w:r>
      <w:r>
        <w:rPr>
          <w:rFonts w:ascii="Times New Roman" w:cs="Times New Roman" w:eastAsia="Times New Roman" w:hAnsi="Times New Roman"/>
          <w:spacing w:val="0"/>
          <w:w w:val="100"/>
          <w:sz w:val="32"/>
          <w:szCs w:val="32"/>
        </w:rPr>
      </w:r>
    </w:p>
    <w:p>
      <w:pPr>
        <w:rPr>
          <w:sz w:val="26"/>
          <w:szCs w:val="26"/>
        </w:rPr>
        <w:jc w:val="left"/>
        <w:spacing w:before="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both"/>
        <w:spacing w:before="24" w:line="275" w:lineRule="auto"/>
        <w:ind w:left="260" w:right="658"/>
      </w:pP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.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2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erce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tuden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er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/</w:t>
      </w:r>
      <w:r>
        <w:rPr>
          <w:rFonts w:ascii="Times New Roman" w:cs="Times New Roman" w:eastAsia="Times New Roman" w:hAnsi="Times New Roman"/>
          <w:b/>
          <w:spacing w:val="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dded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u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eted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ur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OO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C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SW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,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P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etc.</w:t>
      </w:r>
      <w:r>
        <w:rPr>
          <w:rFonts w:ascii="Times New Roman" w:cs="Times New Roman" w:eastAsia="Times New Roman" w:hAnsi="Times New Roman"/>
          <w:b/>
          <w:spacing w:val="-1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-1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12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nu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m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b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d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ents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du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g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the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-3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f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v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sz w:val="28"/>
          <w:szCs w:val="28"/>
        </w:rPr>
        <w:t>y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e</w:t>
      </w:r>
      <w:r>
        <w:rPr>
          <w:rFonts w:ascii="Times New Roman" w:cs="Times New Roman" w:eastAsia="Times New Roman" w:hAnsi="Times New Roman"/>
          <w:b/>
          <w:spacing w:val="1"/>
          <w:w w:val="100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sz w:val="28"/>
          <w:szCs w:val="28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9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28"/>
          <w:szCs w:val="28"/>
        </w:rPr>
        <w:jc w:val="left"/>
        <w:spacing w:line="300" w:lineRule="exact"/>
        <w:ind w:left="3212"/>
      </w:pPr>
      <w:r>
        <w:pict>
          <v:group coordorigin="2088,3079" coordsize="8151,740" style="position:absolute;margin-left:104.38pt;margin-top:153.94pt;width:407.56pt;height:37pt;mso-position-horizontal-relative:page;mso-position-vertical-relative:page;z-index:-445">
            <v:shape coordorigin="2098,3089" coordsize="8131,720" fillcolor="#F8CBAC" filled="t" path="m2098,3209l2098,3689,2098,3700,2122,3761,2174,3800,2218,3809,10109,3809,10181,3784,10220,3732,10229,3689,10229,3209,10204,3136,10152,3097,10109,3089,2218,3089,2146,3113,2106,3164,2098,3209xe" stroked="f" style="position:absolute;left:2098;top:3089;width:8131;height:720">
              <v:path arrowok="t"/>
              <v:fill/>
            </v:shape>
            <v:shape coordorigin="2098,3089" coordsize="8131,720" filled="f" path="m2098,3209l2116,3145,2164,3101,2218,3089,10109,3089,10172,3107,10216,3154,10229,3209,10229,3689,10210,3752,10162,3796,10109,3809,2218,3809,2154,3790,2111,3742,2098,3689,2098,3209xe" strokecolor="#162C50" stroked="t" strokeweight="0.999996pt" style="position:absolute;left:2098;top:3089;width:8131;height:720">
              <v:path arrowok="t"/>
            </v:shape>
            <v:shape coordorigin="2258,3204" coordsize="7810,348" fillcolor="#F7CAAC" filled="t" path="m2258,3552l10068,3552,10068,3204,2258,3204,2258,3552xe" stroked="f" style="position:absolute;left:2258;top:3204;width:7810;height:34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Enr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ed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L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s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nd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 </w:t>
      </w:r>
      <w:r>
        <w:rPr>
          <w:rFonts w:ascii="Times New Roman" w:cs="Times New Roman" w:eastAsia="Times New Roman" w:hAnsi="Times New Roman"/>
          <w:b/>
          <w:spacing w:val="-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ttend</w:t>
      </w:r>
      <w:r>
        <w:rPr>
          <w:rFonts w:ascii="Times New Roman" w:cs="Times New Roman" w:eastAsia="Times New Roman" w:hAnsi="Times New Roman"/>
          <w:b/>
          <w:spacing w:val="1"/>
          <w:w w:val="100"/>
          <w:position w:val="-1"/>
          <w:sz w:val="28"/>
          <w:szCs w:val="28"/>
        </w:rPr>
        <w:t>a</w:t>
      </w:r>
      <w:r>
        <w:rPr>
          <w:rFonts w:ascii="Times New Roman" w:cs="Times New Roman" w:eastAsia="Times New Roman" w:hAnsi="Times New Roman"/>
          <w:b/>
          <w:spacing w:val="-2"/>
          <w:w w:val="100"/>
          <w:position w:val="-1"/>
          <w:sz w:val="28"/>
          <w:szCs w:val="28"/>
        </w:rPr>
        <w:t>n</w:t>
      </w:r>
      <w:r>
        <w:rPr>
          <w:rFonts w:ascii="Times New Roman" w:cs="Times New Roman" w:eastAsia="Times New Roman" w:hAnsi="Times New Roman"/>
          <w:b/>
          <w:spacing w:val="0"/>
          <w:w w:val="100"/>
          <w:position w:val="-1"/>
          <w:sz w:val="28"/>
          <w:szCs w:val="28"/>
        </w:rPr>
        <w:t>ce</w:t>
      </w:r>
      <w:r>
        <w:rPr>
          <w:rFonts w:ascii="Times New Roman" w:cs="Times New Roman" w:eastAsia="Times New Roman" w:hAnsi="Times New Roman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7" w:line="240" w:lineRule="exact"/>
      </w:pPr>
      <w:r>
        <w:rPr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26"/>
        <w:ind w:left="3507" w:right="3956"/>
      </w:pP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Ac</w:t>
      </w:r>
      <w:r>
        <w:rPr>
          <w:rFonts w:ascii="Cambria" w:cs="Cambria" w:eastAsia="Cambria" w:hAnsi="Cambria"/>
          <w:b/>
          <w:spacing w:val="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b/>
          <w:spacing w:val="-1"/>
          <w:w w:val="100"/>
          <w:sz w:val="24"/>
          <w:szCs w:val="24"/>
        </w:rPr>
        <w:t>i</w:t>
      </w: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b/>
          <w:spacing w:val="-1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e</w:t>
      </w:r>
      <w:r>
        <w:rPr>
          <w:rFonts w:ascii="Cambria" w:cs="Cambria" w:eastAsia="Cambria" w:hAnsi="Cambria"/>
          <w:b/>
          <w:spacing w:val="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b/>
          <w:spacing w:val="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-9"/>
          <w:w w:val="100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0"/>
          <w:w w:val="99"/>
          <w:sz w:val="24"/>
          <w:szCs w:val="24"/>
        </w:rPr>
        <w:t>202</w:t>
      </w:r>
      <w:r>
        <w:rPr>
          <w:rFonts w:ascii="Cambria" w:cs="Cambria" w:eastAsia="Cambria" w:hAnsi="Cambria"/>
          <w:b/>
          <w:spacing w:val="-1"/>
          <w:w w:val="99"/>
          <w:sz w:val="24"/>
          <w:szCs w:val="24"/>
        </w:rPr>
        <w:t>1</w:t>
      </w:r>
      <w:r>
        <w:rPr>
          <w:rFonts w:ascii="Cambria" w:cs="Cambria" w:eastAsia="Cambria" w:hAnsi="Cambria"/>
          <w:b/>
          <w:spacing w:val="3"/>
          <w:w w:val="100"/>
          <w:sz w:val="24"/>
          <w:szCs w:val="24"/>
        </w:rPr>
        <w:t>-</w:t>
      </w:r>
      <w:r>
        <w:rPr>
          <w:rFonts w:ascii="Cambria" w:cs="Cambria" w:eastAsia="Cambria" w:hAnsi="Cambria"/>
          <w:b/>
          <w:spacing w:val="0"/>
          <w:w w:val="99"/>
          <w:sz w:val="24"/>
          <w:szCs w:val="24"/>
        </w:rPr>
        <w:t>2022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0" w:line="240" w:lineRule="exact"/>
      </w:pPr>
      <w:r>
        <w:rPr>
          <w:sz w:val="24"/>
          <w:szCs w:val="24"/>
        </w:rPr>
      </w:r>
    </w:p>
    <w:tbl>
      <w:tblPr>
        <w:tblW w:type="auto" w:w="0"/>
        <w:tblLook w:val="01E0"/>
        <w:jc w:val="left"/>
        <w:tblInd w:type="dxa" w:w="112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854"/>
        </w:trPr>
        <w:tc>
          <w:tcPr>
            <w:tcW w:type="dxa" w:w="905"/>
            <w:tcBorders>
              <w:top w:color="FFFF4E" w:space="0" w:sz="7" w:val="single"/>
              <w:left w:color="000000" w:space="0" w:sz="5" w:val="single"/>
              <w:bottom w:color="FFFF4E" w:space="0" w:sz="7" w:val="single"/>
              <w:right w:color="000000" w:space="0" w:sz="5" w:val="single"/>
            </w:tcBorders>
            <w:shd w:color="auto" w:fill="FFFF4E" w:val="clear"/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18"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43"/>
            </w:pP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ascii="Times New Roman" w:cs="Times New Roman" w:eastAsia="Times New Roman" w:hAnsi="Times New Roman"/>
                <w:b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No.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tcBorders>
              <w:top w:color="FFFF4E" w:space="0" w:sz="7" w:val="single"/>
              <w:left w:color="000000" w:space="0" w:sz="5" w:val="single"/>
              <w:bottom w:color="FFFF4E" w:space="0" w:sz="7" w:val="single"/>
              <w:right w:color="000000" w:space="0" w:sz="5" w:val="single"/>
            </w:tcBorders>
            <w:shd w:color="auto" w:fill="FFFF4E" w:val="clear"/>
          </w:tcPr>
          <w:p>
            <w:pPr>
              <w:rPr>
                <w:sz w:val="28"/>
                <w:szCs w:val="28"/>
              </w:rPr>
              <w:jc w:val="left"/>
              <w:spacing w:before="1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91"/>
            </w:pP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4378"/>
            <w:tcBorders>
              <w:top w:color="FFFF4E" w:space="0" w:sz="7" w:val="single"/>
              <w:left w:color="000000" w:space="0" w:sz="5" w:val="single"/>
              <w:bottom w:color="FFFF4E" w:space="0" w:sz="7" w:val="single"/>
              <w:right w:color="000000" w:space="0" w:sz="5" w:val="single"/>
            </w:tcBorders>
            <w:shd w:color="auto" w:fill="FFFF4E" w:val="clear"/>
          </w:tcPr>
          <w:p>
            <w:pPr>
              <w:rPr>
                <w:sz w:val="22"/>
                <w:szCs w:val="22"/>
              </w:rPr>
              <w:jc w:val="left"/>
              <w:spacing w:before="4" w:line="220" w:lineRule="exact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hanging="1339" w:left="1821" w:right="438"/>
            </w:pP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ascii="Times New Roman" w:cs="Times New Roman" w:eastAsia="Times New Roman" w:hAns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ascii="Times New Roman" w:cs="Times New Roman" w:eastAsia="Times New Roman" w:hAns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Va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FFFF4E" w:space="0" w:sz="7" w:val="single"/>
              <w:left w:color="000000" w:space="0" w:sz="5" w:val="single"/>
              <w:bottom w:color="FFFF4E" w:space="0" w:sz="7" w:val="single"/>
              <w:right w:color="000000" w:space="0" w:sz="5" w:val="single"/>
            </w:tcBorders>
            <w:shd w:color="auto" w:fill="FFFF4E" w:val="clear"/>
          </w:tcPr>
          <w:p>
            <w:pPr>
              <w:rPr>
                <w:sz w:val="28"/>
                <w:szCs w:val="28"/>
              </w:rPr>
              <w:jc w:val="left"/>
              <w:spacing w:before="1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352" w:right="337"/>
            </w:pPr>
            <w:r>
              <w:rPr>
                <w:rFonts w:ascii="Times New Roman" w:cs="Times New Roman" w:eastAsia="Times New Roman" w:hAnsi="Times New Roman"/>
                <w:b/>
                <w:w w:val="99"/>
                <w:sz w:val="24"/>
                <w:szCs w:val="24"/>
              </w:rPr>
              <w:t>Co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99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99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455" w:right="438"/>
            </w:pPr>
            <w:r>
              <w:rPr>
                <w:rFonts w:ascii="Times New Roman" w:cs="Times New Roman" w:eastAsia="Times New Roman" w:hAnsi="Times New Roman"/>
                <w:b/>
                <w:w w:val="99"/>
                <w:sz w:val="24"/>
                <w:szCs w:val="24"/>
              </w:rPr>
              <w:t>Co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99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tcBorders>
              <w:top w:color="FFFF4E" w:space="0" w:sz="7" w:val="single"/>
              <w:left w:color="000000" w:space="0" w:sz="5" w:val="single"/>
              <w:bottom w:color="FFFF4E" w:space="0" w:sz="7" w:val="single"/>
              <w:right w:color="000000" w:space="0" w:sz="5" w:val="single"/>
            </w:tcBorders>
            <w:shd w:color="auto" w:fill="FFFF4E" w:val="clear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"/>
              <w:ind w:left="11"/>
            </w:pP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va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spacing w:val="2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600"/>
        </w:trPr>
        <w:tc>
          <w:tcPr>
            <w:tcW w:type="dxa" w:w="905"/>
            <w:tcBorders>
              <w:top w:color="FFFF4E" w:space="0" w:sz="7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352" w:right="345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tcBorders>
              <w:top w:color="FFFF4E" w:space="0" w:sz="7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496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type="dxa" w:w="4378"/>
            <w:tcBorders>
              <w:top w:color="FFFF4E" w:space="0" w:sz="7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7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osp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ons</w:t>
            </w:r>
            <w:r>
              <w:rPr>
                <w:rFonts w:ascii="Times New Roman" w:cs="Times New Roman" w:eastAsia="Times New Roman" w:hAns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FFFF4E" w:space="0" w:sz="7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tcBorders>
              <w:top w:color="FFFF4E" w:space="0" w:sz="7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7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59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28"/>
                <w:szCs w:val="28"/>
              </w:rPr>
              <w:jc w:val="left"/>
              <w:spacing w:before="9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="120" w:lineRule="exact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559" w:right="544"/>
            </w:pPr>
            <w:r>
              <w:rPr>
                <w:rFonts w:ascii="Times New Roman" w:cs="Times New Roman" w:eastAsia="Times New Roman" w:hAnsi="Times New Roman"/>
                <w:spacing w:val="1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99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="120" w:lineRule="exact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317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5"/>
              <w:ind w:left="352" w:right="345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317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2"/>
              <w:ind w:left="352" w:right="345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4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hno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ogy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28"/>
                <w:szCs w:val="28"/>
              </w:rPr>
              <w:jc w:val="left"/>
              <w:spacing w:before="9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5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8"/>
                <w:szCs w:val="28"/>
              </w:rPr>
              <w:jc w:val="left"/>
              <w:spacing w:before="9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554" w:right="551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EEE</w:t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 w:right="23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NK</w:t>
            </w:r>
            <w:r>
              <w:rPr>
                <w:rFonts w:ascii="Times New Roman" w:cs="Times New Roman" w:eastAsia="Times New Roman" w:hAnsi="Times New Roman"/>
                <w:spacing w:val="-1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9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8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28"/>
                <w:szCs w:val="28"/>
              </w:rPr>
              <w:jc w:val="left"/>
              <w:spacing w:before="11" w:line="280" w:lineRule="exact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6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z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z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sys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pp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ons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4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314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2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7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9"/>
                <w:szCs w:val="19"/>
              </w:rPr>
              <w:jc w:val="left"/>
              <w:spacing w:line="180" w:lineRule="exact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551" w:right="5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obo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9"/>
                <w:szCs w:val="19"/>
              </w:rPr>
              <w:jc w:val="left"/>
              <w:spacing w:line="180" w:lineRule="exact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317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5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8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q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317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5"/>
              <w:ind w:left="347" w:right="35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9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Mob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hon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hno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ogy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10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5"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 w:right="-4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und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2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21M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5"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317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5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Add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22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21M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 w:right="840"/>
            </w:pP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od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2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21M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="240" w:lineRule="exact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659" w:right="662"/>
            </w:pPr>
            <w:r>
              <w:rPr>
                <w:rFonts w:ascii="Times New Roman" w:cs="Times New Roman" w:eastAsia="Times New Roman" w:hAnsi="Times New Roman"/>
                <w:spacing w:val="-3"/>
                <w:w w:val="99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 w:right="1880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und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8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1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7" w:line="240" w:lineRule="exact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14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 w:right="687"/>
            </w:pP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nno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8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nds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8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1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15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53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so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Dyn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 w:right="-4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314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12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16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 w:right="-4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17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5"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33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5"/>
              <w:ind w:left="119"/>
            </w:pP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</w:t>
            </w:r>
            <w:r>
              <w:rPr>
                <w:rFonts w:ascii="Times New Roman" w:cs="Times New Roman" w:eastAsia="Times New Roman" w:hAns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f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H01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restart"/>
            <w:tcBorders>
              <w:top w:color="000000" w:space="0" w:sz="5" w:val="single"/>
              <w:left w:color="000000" w:space="0" w:sz="5" w:val="single"/>
              <w:right w:color="000000" w:space="0" w:sz="5" w:val="single"/>
            </w:tcBorders>
          </w:tcPr>
          <w:p>
            <w:pPr>
              <w:rPr>
                <w:sz w:val="14"/>
                <w:szCs w:val="14"/>
              </w:rPr>
              <w:jc w:val="left"/>
              <w:spacing w:before="5" w:line="140" w:lineRule="exact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hRule="exact" w:val="593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18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How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ngs</w:t>
            </w:r>
            <w:r>
              <w:rPr>
                <w:rFonts w:ascii="Times New Roman" w:cs="Times New Roman" w:eastAsia="Times New Roman" w:hAnsi="Times New Roman"/>
                <w:spacing w:val="-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wo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?</w:t>
            </w:r>
            <w:r>
              <w:rPr>
                <w:rFonts w:ascii="Times New Roman" w:cs="Times New Roman" w:eastAsia="Times New Roman" w:hAnsi="Times New Roman"/>
                <w:spacing w:val="-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odu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on</w:t>
            </w:r>
            <w:r>
              <w:rPr>
                <w:rFonts w:ascii="Times New Roman" w:cs="Times New Roman" w:eastAsia="Times New Roman" w:hAnsi="Times New Roman"/>
                <w:spacing w:val="-9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hys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H02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59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19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632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  <w:tc>
          <w:tcPr>
            <w:tcW w:type="dxa" w:w="43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2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nd</w:t>
            </w:r>
            <w:r>
              <w:rPr>
                <w:rFonts w:ascii="Times New Roman" w:cs="Times New Roman" w:eastAsia="Times New Roman" w:hAnsi="Times New Roman"/>
                <w:spacing w:val="-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3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ddh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</w:t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1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ogy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51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sz w:val="15"/>
                <w:szCs w:val="15"/>
              </w:rPr>
              <w:jc w:val="left"/>
              <w:spacing w:before="2" w:line="140" w:lineRule="exact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3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VA21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H03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vMerge w:val=""/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/>
        </w:tc>
      </w:tr>
      <w:tr>
        <w:trPr>
          <w:trHeight w:hRule="exact" w:val="410"/>
        </w:trPr>
        <w:tc>
          <w:tcPr>
            <w:tcW w:type="dxa" w:w="905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60"/>
              <w:ind w:left="287" w:right="290"/>
            </w:pP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20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7524"/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center"/>
              <w:spacing w:before="60"/>
              <w:ind w:left="2702" w:right="315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TEL</w:t>
            </w:r>
            <w:r>
              <w:rPr>
                <w:rFonts w:ascii="Times New Roman" w:cs="Times New Roman" w:eastAsia="Times New Roman" w:hAns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ou</w:t>
            </w:r>
            <w:r>
              <w:rPr>
                <w:rFonts w:ascii="Times New Roman" w:cs="Times New Roman" w:eastAsia="Times New Roman" w:hAnsi="Times New Roman"/>
                <w:spacing w:val="-1"/>
                <w:w w:val="99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spacing w:val="0"/>
                <w:w w:val="99"/>
                <w:sz w:val="24"/>
                <w:szCs w:val="24"/>
              </w:rPr>
              <w:t>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778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60"/>
              <w:ind w:left="11"/>
            </w:pP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V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ascii="Times New Roman" w:cs="Times New Roman" w:eastAsia="Times New Roman" w:hAnsi="Times New Roman"/>
                <w:color w:val="4371C4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Do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c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ascii="Times New Roman" w:cs="Times New Roman" w:eastAsia="Times New Roman" w:hAnsi="Times New Roman"/>
                <w:color w:val="4371C4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ascii="Times New Roman" w:cs="Times New Roman" w:eastAsia="Times New Roman" w:hAnsi="Times New Roman"/>
                <w:color w:val="4371C4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Times New Roman" w:cs="Times New Roman" w:eastAsia="Times New Roman" w:hAnsi="Times New Roman"/>
                <w:color w:val="4371C4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sectPr>
      <w:pgMar w:bottom="280" w:footer="0" w:header="60" w:left="1180" w:right="280" w:top="1680"/>
      <w:pgSz w:h="16840" w:w="11920"/>
    </w:sectPr>
  </w:body>
</w:document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style="position:absolute;margin-left:176.4pt;margin-top:2.9996pt;width:257.88pt;height:81.12pt;mso-position-horizontal-relative:page;mso-position-vertical-relative:page;z-index:-447" type="#_x0000_t75">
          <v:imagedata o:title="" r:id="rId1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header1.xml" Type="http://schemas.openxmlformats.org/officeDocument/2006/relationships/header"/></Relationships>

</file>

<file path=word/_rels/header1.xml.rels><?xml version="1.0" encoding="UTF-8" standalone="yes"?>
<Relationships xmlns="http://schemas.openxmlformats.org/package/2006/relationships"><Relationship Id="rId1" Target="media\image1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