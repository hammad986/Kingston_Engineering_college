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3"/>
          <w:szCs w:val="13"/>
        </w:rPr>
        <w:jc w:val="left"/>
        <w:spacing w:before="10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 w:line="360" w:lineRule="exact"/>
        <w:ind w:left="3012"/>
      </w:pP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V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lue</w:t>
      </w:r>
      <w:r>
        <w:rPr>
          <w:rFonts w:ascii="Times New Roman" w:cs="Times New Roman" w:eastAsia="Times New Roman" w:hAnsi="Times New Roman"/>
          <w:b/>
          <w:spacing w:val="-8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Add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-9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3"/>
          <w:w w:val="100"/>
          <w:position w:val="-1"/>
          <w:sz w:val="32"/>
          <w:szCs w:val="32"/>
        </w:rPr>
        <w:t>u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es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3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 w:line="360" w:lineRule="exact"/>
        <w:ind w:left="2294"/>
      </w:pPr>
      <w:r>
        <w:pict>
          <v:group coordorigin="1922,-672" coordsize="8151,1904" style="position:absolute;margin-left:96.1pt;margin-top:-33.6231pt;width:407.56pt;height:95.2pt;mso-position-horizontal-relative:page;mso-position-vertical-relative:paragraph;z-index:-541">
            <v:shape coordorigin="1932,-662" coordsize="8131,1884" fillcolor="#F8CBAC" filled="t" path="m1932,-348l1932,910,1933,935,1948,1008,1979,1074,2024,1130,2081,1175,2147,1206,2221,1221,2246,1222,9749,1222,9824,1212,9893,1187,9953,1147,10002,1094,10038,1031,10059,960,10063,910,10063,-348,10054,-423,10028,-492,9987,-552,9934,-602,9871,-638,9800,-658,9749,-662,2246,-662,2171,-653,2102,-627,2042,-587,1993,-533,1957,-470,1936,-399,1932,-348xe" stroked="f" style="position:absolute;left:1932;top:-662;width:8131;height:1884">
              <v:path arrowok="t"/>
              <v:fill/>
            </v:shape>
            <v:shape coordorigin="1932,-662" coordsize="8131,1884" filled="f" path="m1932,-348l1941,-423,1967,-492,2008,-552,2061,-602,2124,-638,2196,-658,2246,-662,9749,-662,9824,-653,9893,-627,9953,-587,10002,-533,10038,-470,10059,-399,10063,-348,10063,910,10054,985,10028,1053,9987,1113,9934,1161,9871,1197,9800,1217,9749,1222,2246,1222,2171,1212,2102,1187,2042,1147,1993,1094,1957,1031,1936,960,1932,910,1932,-348xe" strokecolor="#162C50" stroked="t" strokeweight="0.999996pt" style="position:absolute;left:1932;top:-662;width:8131;height:1884">
              <v:path arrowok="t"/>
            </v:shape>
            <v:shape coordorigin="2148,-487" coordsize="7694,506" fillcolor="#F7CAAC" filled="t" path="m2148,19l9842,19,9842,-487,2148,-487,2148,19xe" stroked="f" style="position:absolute;left:2148;top:-487;width:7694;height:506">
              <v:path arrowok="t"/>
              <v:fill/>
            </v:shape>
            <v:shape coordorigin="2148,19" coordsize="7694,557" fillcolor="#F7CAAC" filled="t" path="m2148,576l9842,576,9842,19,2148,19,2148,576xe" stroked="f" style="position:absolute;left:2148;top:19;width:7694;height:557">
              <v:path arrowok="t"/>
              <v:fill/>
            </v:shape>
            <v:shape coordorigin="2148,576" coordsize="7694,396" fillcolor="#F7CAAC" filled="t" path="m2148,972l9842,972,9842,576,2148,576,2148,972xe" stroked="f" style="position:absolute;left:2148;top:576;width:7694;height:396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nr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lled</w:t>
      </w:r>
      <w:r>
        <w:rPr>
          <w:rFonts w:ascii="Times New Roman" w:cs="Times New Roman" w:eastAsia="Times New Roman" w:hAnsi="Times New Roman"/>
          <w:b/>
          <w:spacing w:val="-12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-6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nd</w:t>
      </w:r>
      <w:r>
        <w:rPr>
          <w:rFonts w:ascii="Times New Roman" w:cs="Times New Roman" w:eastAsia="Times New Roman" w:hAnsi="Times New Roman"/>
          <w:b/>
          <w:spacing w:val="-3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end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6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/>
        <w:ind w:left="2734"/>
        <w:sectPr>
          <w:pgMar w:bottom="280" w:header="60" w:left="1680" w:right="1680" w:top="1520"/>
          <w:headerReference r:id="rId4" w:type="default"/>
          <w:type w:val="continuous"/>
          <w:pgSz w:h="16840" w:w="11920"/>
        </w:sectPr>
      </w:pPr>
      <w:r>
        <w:pict>
          <v:group coordorigin="3763,-605" coordsize="4537,1911" style="position:absolute;margin-left:188.14pt;margin-top:-30.263pt;width:226.84pt;height:95.56pt;mso-position-horizontal-relative:page;mso-position-vertical-relative:paragraph;z-index:-542">
            <v:shape coordorigin="3773,-595" coordsize="4517,1891" fillcolor="#A8D18D" filled="t" path="m3773,-278l3773,982,3774,1008,3789,1082,3820,1148,3865,1204,3923,1249,3989,1280,4064,1295,4090,1296,7975,1296,8050,1287,8119,1261,8179,1221,8229,1168,8265,1105,8285,1033,8290,982,8290,-278,8280,-355,8254,-424,8214,-485,8161,-534,8097,-570,8026,-591,7975,-595,4090,-595,4013,-586,3944,-560,3883,-519,3834,-466,3798,-402,3777,-330,3773,-278xe" stroked="f" style="position:absolute;left:3773;top:-595;width:4517;height:1891">
              <v:path arrowok="t"/>
              <v:fill/>
            </v:shape>
            <v:shape coordorigin="3773,-595" coordsize="4517,1891" filled="f" path="m3773,-278l3782,-355,3808,-424,3849,-485,3902,-534,3966,-570,4038,-591,4090,-595,7975,-595,8050,-586,8119,-560,8179,-519,8229,-466,8265,-402,8285,-330,8290,-278,8290,982,8280,1058,8254,1127,8214,1187,8161,1236,8097,1271,8026,1292,7975,1296,4090,1296,4013,1287,3944,1261,3883,1221,3834,1168,3798,1105,3777,1033,3773,982,3773,-278xe" strokecolor="#162C50" stroked="t" strokeweight="0.999996pt" style="position:absolute;left:3773;top:-595;width:4517;height:1891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Ac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ic</w:t>
      </w:r>
      <w:r>
        <w:rPr>
          <w:rFonts w:ascii="Times New Roman" w:cs="Times New Roman" w:eastAsia="Times New Roman" w:hAnsi="Times New Roman"/>
          <w:b/>
          <w:spacing w:val="-13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y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4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b/>
          <w:spacing w:val="-6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1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8</w:t>
      </w:r>
      <w:r>
        <w:rPr>
          <w:rFonts w:ascii="Times New Roman" w:cs="Times New Roman" w:eastAsia="Times New Roman" w:hAnsi="Times New Roman"/>
          <w:b/>
          <w:spacing w:val="-1"/>
          <w:w w:val="100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-1"/>
          <w:w w:val="100"/>
          <w:sz w:val="32"/>
          <w:szCs w:val="32"/>
        </w:rPr>
        <w:t>1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9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8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320" w:lineRule="exact"/>
        <w:ind w:left="120" w:right="58"/>
      </w:pPr>
      <w:r>
        <w:pict>
          <v:group coordorigin="2088,960" coordsize="8151,740" style="position:absolute;margin-left:104.38pt;margin-top:48.0193pt;width:407.56pt;height:37pt;mso-position-horizontal-relative:page;mso-position-vertical-relative:paragraph;z-index:-540">
            <v:shape coordorigin="2098,970" coordsize="8131,720" fillcolor="#F8CBAC" filled="t" path="m2098,1090l2098,1570,2098,1582,2122,1643,2174,1682,2218,1690,10109,1690,10181,1666,10220,1615,10229,1570,10229,1090,10204,1019,10152,979,10109,970,2218,970,2146,995,2106,1047,2098,1090xe" stroked="f" style="position:absolute;left:2098;top:970;width:8131;height:720">
              <v:path arrowok="t"/>
              <v:fill/>
            </v:shape>
            <v:shape coordorigin="2098,970" coordsize="8131,720" filled="f" path="m2098,1090l2116,1027,2164,983,2218,970,10109,970,10172,989,10216,1037,10229,1090,10229,1570,10210,1635,10162,1678,10109,1690,2218,1690,2154,1672,2111,1625,2098,1570,2098,1090xe" strokecolor="#162C50" stroked="t" strokeweight="0.999996pt" style="position:absolute;left:2098;top:970;width:8131;height:720">
              <v:path arrowok="t"/>
            </v:shape>
            <v:shape coordorigin="2258,1086" coordsize="7810,350" fillcolor="#F7CAAC" filled="t" path="m2258,1436l10068,1436,10068,1086,2258,1086,2258,1436xe" stroked="f" style="position:absolute;left:2258;top:1086;width:7810;height:350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erce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tuden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er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/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ue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dded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eted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ur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es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OO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SW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etc.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the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nu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tu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ents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du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the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3072"/>
      </w:pP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Enr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ed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nd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ttend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2"/>
          <w:w w:val="100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26" w:line="260" w:lineRule="exact"/>
        <w:ind w:left="3367" w:right="3356"/>
      </w:pP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Ac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</w:rPr>
        <w:t>a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</w:rPr>
        <w:t>d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e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m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4"/>
          <w:szCs w:val="24"/>
        </w:rPr>
        <w:t>i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c</w:t>
      </w:r>
      <w:r>
        <w:rPr>
          <w:rFonts w:ascii="Times New Roman" w:cs="Times New Roman" w:eastAsia="Times New Roman" w:hAnsi="Times New Roman"/>
          <w:b/>
          <w:spacing w:val="-12"/>
          <w:w w:val="100"/>
          <w:position w:val="-1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4"/>
          <w:szCs w:val="24"/>
        </w:rPr>
        <w:t>Y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e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</w:rPr>
        <w:t>a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-9"/>
          <w:w w:val="100"/>
          <w:position w:val="-1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0"/>
          <w:w w:val="99"/>
          <w:position w:val="-1"/>
          <w:sz w:val="24"/>
          <w:szCs w:val="24"/>
        </w:rPr>
        <w:t>2018</w:t>
      </w:r>
      <w:r>
        <w:rPr>
          <w:rFonts w:ascii="Cambria" w:cs="Cambria" w:eastAsia="Cambria" w:hAnsi="Cambria"/>
          <w:b/>
          <w:spacing w:val="3"/>
          <w:w w:val="100"/>
          <w:position w:val="-1"/>
          <w:sz w:val="24"/>
          <w:szCs w:val="24"/>
        </w:rPr>
        <w:t>-</w:t>
      </w:r>
      <w:r>
        <w:rPr>
          <w:rFonts w:ascii="Cambria" w:cs="Cambria" w:eastAsia="Cambria" w:hAnsi="Cambria"/>
          <w:b/>
          <w:spacing w:val="0"/>
          <w:w w:val="99"/>
          <w:position w:val="-1"/>
          <w:sz w:val="24"/>
          <w:szCs w:val="24"/>
        </w:rPr>
        <w:t>2019</w:t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="220" w:lineRule="exact"/>
      </w:pPr>
      <w:r>
        <w:rPr>
          <w:sz w:val="22"/>
          <w:szCs w:val="22"/>
        </w:rPr>
      </w:r>
    </w:p>
    <w:p>
      <w:pPr>
        <w:rPr>
          <w:sz w:val="16"/>
          <w:szCs w:val="16"/>
        </w:rPr>
        <w:jc w:val="left"/>
        <w:spacing w:before="8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2446"/>
      </w:pPr>
      <w:r>
        <w:pict>
          <v:shape filled="f" stroked="f" style="position:absolute;margin-left:70.99pt;margin-top:211.63pt;width:465.15pt;height:574.78pt;mso-position-horizontal-relative:page;mso-position-vertical-relative:page;z-index:-539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854"/>
                    </w:trPr>
                    <w:tc>
                      <w:tcPr>
                        <w:tcW w:type="dxa" w:w="586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firstLine="79" w:left="102" w:right="78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No.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00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hanging="917" w:left="1333" w:right="379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Na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352" w:right="33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w w:val="99"/>
                            <w:sz w:val="24"/>
                            <w:szCs w:val="24"/>
                          </w:rPr>
                          <w:t>Co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99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455" w:right="438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w w:val="99"/>
                            <w:sz w:val="24"/>
                            <w:szCs w:val="24"/>
                          </w:rPr>
                          <w:t>Co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99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firstLine="598" w:left="9" w:right="93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8"/>
                    </w:trPr>
                    <w:tc>
                      <w:tcPr>
                        <w:tcW w:type="dxa" w:w="586"/>
                        <w:tcBorders>
                          <w:top w:color="FFFF4E" w:space="0" w:sz="7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7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FFFF4E" w:space="0" w:sz="7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7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49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FFFF4E" w:space="0" w:sz="7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7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qu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FFFF4E" w:space="0" w:sz="7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7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FFFF4E" w:space="0" w:sz="7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10"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 w:right="-68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our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 w:right="-6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nspo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9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4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2"/>
                            <w:szCs w:val="12"/>
                          </w:rPr>
                          <w:jc w:val="left"/>
                          <w:spacing w:before="9" w:line="120" w:lineRule="exact"/>
                        </w:pPr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556" w:right="54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2"/>
                            <w:szCs w:val="12"/>
                          </w:rPr>
                          <w:jc w:val="left"/>
                          <w:spacing w:before="9" w:line="120" w:lineRule="exact"/>
                        </w:pPr>
                        <w:r>
                          <w:rPr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5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hno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ogy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41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24"/>
                          <w:ind w:left="194" w:right="1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18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556" w:right="5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EEE</w:t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39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24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18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189" w:right="18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5"/>
                          <w:ind w:left="189" w:right="18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VHD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2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9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549" w:right="5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 w:right="5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5"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4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9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obo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2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4G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9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 w:right="-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9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14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15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16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657" w:right="662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99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 w:right="521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9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ndus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80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866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9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17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both"/>
                          <w:spacing w:before="12"/>
                          <w:ind w:left="119" w:right="53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wo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ks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9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80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 w:right="521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9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9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oud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80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19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1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53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 w:right="-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1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4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 w:right="-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3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501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&amp;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line="100" w:lineRule="exact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43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9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opy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514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2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4"/>
                    </w:trPr>
                    <w:tc>
                      <w:tcPr>
                        <w:tcW w:type="dxa" w:w="58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67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6578"/>
                        <w:gridSpan w:val="3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2510" w:right="2402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TEL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ou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99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2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spacing w:val="1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spacing w:val="1"/>
          <w:w w:val="100"/>
          <w:sz w:val="24"/>
          <w:szCs w:val="24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-2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wo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1"/>
          <w:w w:val="100"/>
          <w:sz w:val="24"/>
          <w:szCs w:val="24"/>
        </w:rPr>
        <w:t>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sectPr>
      <w:pgMar w:bottom="280" w:footer="0" w:header="60" w:left="1320" w:right="880" w:top="1520"/>
      <w:pgSz w:h="16840" w:w="11920"/>
    </w:sectPr>
  </w:body>
</w:document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style="position:absolute;margin-left:176.4pt;margin-top:2.9996pt;width:257.88pt;height:81.12pt;mso-position-horizontal-relative:page;mso-position-vertical-relative:page;z-index:-542" type="#_x0000_t75">
          <v:imagedata o:title="" r:id="rId1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header1.xml" Type="http://schemas.openxmlformats.org/officeDocument/2006/relationships/header"/></Relationships>

</file>

<file path=word/_rels/header1.xml.rels><?xml version="1.0" encoding="UTF-8" standalone="yes"?>
<Relationships xmlns="http://schemas.openxmlformats.org/package/2006/relationships"><Relationship Id="rId1" Target="media\image1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