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7862" w:rsidRDefault="00517862">
      <w:pPr>
        <w:spacing w:before="8" w:line="160" w:lineRule="exact"/>
        <w:rPr>
          <w:sz w:val="16"/>
          <w:szCs w:val="16"/>
        </w:rPr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000000">
      <w:pPr>
        <w:spacing w:before="18" w:line="360" w:lineRule="exact"/>
        <w:ind w:left="3012"/>
        <w:rPr>
          <w:sz w:val="32"/>
          <w:szCs w:val="32"/>
        </w:rPr>
      </w:pPr>
      <w:r>
        <w:rPr>
          <w:b/>
          <w:position w:val="-1"/>
          <w:sz w:val="32"/>
          <w:szCs w:val="32"/>
        </w:rPr>
        <w:t>V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lue</w:t>
      </w:r>
      <w:r>
        <w:rPr>
          <w:b/>
          <w:spacing w:val="-8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Add</w:t>
      </w:r>
      <w:r>
        <w:rPr>
          <w:b/>
          <w:spacing w:val="2"/>
          <w:position w:val="-1"/>
          <w:sz w:val="32"/>
          <w:szCs w:val="32"/>
        </w:rPr>
        <w:t>e</w:t>
      </w:r>
      <w:r>
        <w:rPr>
          <w:b/>
          <w:position w:val="-1"/>
          <w:sz w:val="32"/>
          <w:szCs w:val="32"/>
        </w:rPr>
        <w:t>d</w:t>
      </w:r>
      <w:r>
        <w:rPr>
          <w:b/>
          <w:spacing w:val="-9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C</w:t>
      </w:r>
      <w:r>
        <w:rPr>
          <w:b/>
          <w:spacing w:val="1"/>
          <w:position w:val="-1"/>
          <w:sz w:val="32"/>
          <w:szCs w:val="32"/>
        </w:rPr>
        <w:t>o</w:t>
      </w:r>
      <w:r>
        <w:rPr>
          <w:b/>
          <w:spacing w:val="3"/>
          <w:position w:val="-1"/>
          <w:sz w:val="32"/>
          <w:szCs w:val="32"/>
        </w:rPr>
        <w:t>u</w:t>
      </w:r>
      <w:r>
        <w:rPr>
          <w:b/>
          <w:position w:val="-1"/>
          <w:sz w:val="32"/>
          <w:szCs w:val="32"/>
        </w:rPr>
        <w:t>r</w:t>
      </w:r>
      <w:r>
        <w:rPr>
          <w:b/>
          <w:spacing w:val="1"/>
          <w:position w:val="-1"/>
          <w:sz w:val="32"/>
          <w:szCs w:val="32"/>
        </w:rPr>
        <w:t>s</w:t>
      </w:r>
      <w:r>
        <w:rPr>
          <w:b/>
          <w:position w:val="-1"/>
          <w:sz w:val="32"/>
          <w:szCs w:val="32"/>
        </w:rPr>
        <w:t>es</w:t>
      </w:r>
    </w:p>
    <w:p w:rsidR="00517862" w:rsidRDefault="00517862">
      <w:pPr>
        <w:spacing w:before="9" w:line="160" w:lineRule="exact"/>
        <w:rPr>
          <w:sz w:val="16"/>
          <w:szCs w:val="16"/>
        </w:rPr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000000">
      <w:pPr>
        <w:spacing w:before="18" w:line="360" w:lineRule="exact"/>
        <w:ind w:left="3002" w:right="2924"/>
        <w:jc w:val="center"/>
        <w:rPr>
          <w:sz w:val="32"/>
          <w:szCs w:val="32"/>
        </w:rPr>
      </w:pPr>
      <w:r>
        <w:pict>
          <v:group id="_x0000_s2057" style="position:absolute;left:0;text-align:left;margin-left:95.85pt;margin-top:-35.55pt;width:407.45pt;height:128.7pt;z-index:-251658752;mso-position-horizontal-relative:page" coordorigin="1917,-711" coordsize="8149,2574">
            <v:shape id="_x0000_s2061" style="position:absolute;left:1927;top:-701;width:8129;height:2554" coordorigin="1927,-701" coordsize="8129,2554" path="m1927,-274r,1702l1929,1463r11,67l1961,1594r30,58l2030,1705r47,46l2130,1789r58,30l2252,1840r67,11l2354,1853r7277,l9700,1847r66,-16l9827,1805r55,-34l9932,1729r42,-50l10009,1623r25,-61l10050,1497r6,-69l10056,-274r-6,-69l10034,-408r-25,-62l9974,-526r-42,-49l9882,-618r-55,-35l9766,-679r-66,-16l9631,-701r-7277,l2285,-695r-65,16l2158,-653r-56,35l2053,-575r-43,49l1975,-470r-26,62l1933,-343r-6,69xe" fillcolor="#f8cbac" stroked="f">
              <v:path arrowok="t"/>
            </v:shape>
            <v:shape id="_x0000_s2060" style="position:absolute;left:1927;top:-701;width:8129;height:2554" coordorigin="1927,-701" coordsize="8129,2554" path="m1927,-274r6,-69l1949,-408r26,-62l2010,-526r43,-49l2102,-618r56,-35l2220,-679r65,-16l2354,-701r7277,l9700,-695r66,16l9827,-653r55,35l9932,-575r42,49l10009,-470r25,62l10050,-343r6,69l10056,1428r-6,69l10034,1562r-25,61l9974,1679r-42,50l9882,1771r-55,34l9766,1831r-66,16l9631,1853r-7277,l2285,1847r-65,-16l2158,1805r-56,-34l2053,1729r-43,-50l1975,1623r-26,-61l1933,1497r-6,-69l1927,-274xe" filled="f" strokecolor="#162c50" strokeweight="1pt">
              <v:path arrowok="t"/>
            </v:shape>
            <v:shape id="_x0000_s2059" style="position:absolute;left:2177;top:19;width:7630;height:557" coordorigin="2177,19" coordsize="7630,557" path="m2177,576r7629,l9806,19r-7629,l2177,576xe" fillcolor="#f7caac" stroked="f">
              <v:path arrowok="t"/>
            </v:shape>
            <v:shape id="_x0000_s2058" style="position:absolute;left:2177;top:576;width:7630;height:1070" coordorigin="2177,576" coordsize="7630,1070" path="m2177,1646r7629,l9806,576r-7629,l2177,1646xe" fillcolor="#f7caac" stroked="f">
              <v:path arrowok="t"/>
            </v:shape>
            <w10:wrap anchorx="page"/>
          </v:group>
        </w:pict>
      </w:r>
      <w:r>
        <w:rPr>
          <w:b/>
          <w:spacing w:val="1"/>
          <w:position w:val="-1"/>
          <w:sz w:val="32"/>
          <w:szCs w:val="32"/>
        </w:rPr>
        <w:t>Mo</w:t>
      </w:r>
      <w:r>
        <w:rPr>
          <w:b/>
          <w:position w:val="-1"/>
          <w:sz w:val="32"/>
          <w:szCs w:val="32"/>
        </w:rPr>
        <w:t>del</w:t>
      </w:r>
      <w:r>
        <w:rPr>
          <w:b/>
          <w:spacing w:val="-9"/>
          <w:position w:val="-1"/>
          <w:sz w:val="32"/>
          <w:szCs w:val="32"/>
        </w:rPr>
        <w:t xml:space="preserve"> </w:t>
      </w:r>
      <w:r>
        <w:rPr>
          <w:b/>
          <w:w w:val="99"/>
          <w:position w:val="-1"/>
          <w:sz w:val="32"/>
          <w:szCs w:val="32"/>
        </w:rPr>
        <w:t>Cer</w:t>
      </w:r>
      <w:r>
        <w:rPr>
          <w:b/>
          <w:spacing w:val="-1"/>
          <w:w w:val="99"/>
          <w:position w:val="-1"/>
          <w:sz w:val="32"/>
          <w:szCs w:val="32"/>
        </w:rPr>
        <w:t>t</w:t>
      </w:r>
      <w:r>
        <w:rPr>
          <w:b/>
          <w:spacing w:val="3"/>
          <w:w w:val="99"/>
          <w:position w:val="-1"/>
          <w:sz w:val="32"/>
          <w:szCs w:val="32"/>
        </w:rPr>
        <w:t>i</w:t>
      </w:r>
      <w:r>
        <w:rPr>
          <w:b/>
          <w:spacing w:val="-1"/>
          <w:w w:val="99"/>
          <w:position w:val="-1"/>
          <w:sz w:val="32"/>
          <w:szCs w:val="32"/>
        </w:rPr>
        <w:t>f</w:t>
      </w:r>
      <w:r>
        <w:rPr>
          <w:b/>
          <w:w w:val="99"/>
          <w:position w:val="-1"/>
          <w:sz w:val="32"/>
          <w:szCs w:val="32"/>
        </w:rPr>
        <w:t>ic</w:t>
      </w:r>
      <w:r>
        <w:rPr>
          <w:b/>
          <w:spacing w:val="1"/>
          <w:w w:val="99"/>
          <w:position w:val="-1"/>
          <w:sz w:val="32"/>
          <w:szCs w:val="32"/>
        </w:rPr>
        <w:t>a</w:t>
      </w:r>
      <w:r>
        <w:rPr>
          <w:b/>
          <w:spacing w:val="-1"/>
          <w:w w:val="99"/>
          <w:position w:val="-1"/>
          <w:sz w:val="32"/>
          <w:szCs w:val="32"/>
        </w:rPr>
        <w:t>t</w:t>
      </w:r>
      <w:r>
        <w:rPr>
          <w:b/>
          <w:spacing w:val="2"/>
          <w:w w:val="99"/>
          <w:position w:val="-1"/>
          <w:sz w:val="32"/>
          <w:szCs w:val="32"/>
        </w:rPr>
        <w:t>e</w:t>
      </w:r>
      <w:r>
        <w:rPr>
          <w:b/>
          <w:w w:val="99"/>
          <w:position w:val="-1"/>
          <w:sz w:val="32"/>
          <w:szCs w:val="32"/>
        </w:rPr>
        <w:t>s</w:t>
      </w:r>
    </w:p>
    <w:p w:rsidR="00517862" w:rsidRDefault="00517862">
      <w:pPr>
        <w:spacing w:before="6" w:line="140" w:lineRule="exact"/>
        <w:rPr>
          <w:sz w:val="15"/>
          <w:szCs w:val="15"/>
        </w:rPr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000000">
      <w:pPr>
        <w:spacing w:before="18"/>
        <w:ind w:left="2734"/>
        <w:rPr>
          <w:sz w:val="32"/>
          <w:szCs w:val="32"/>
        </w:rPr>
        <w:sectPr w:rsidR="00517862" w:rsidSect="00B124EE">
          <w:headerReference w:type="default" r:id="rId7"/>
          <w:type w:val="continuous"/>
          <w:pgSz w:w="11920" w:h="16840"/>
          <w:pgMar w:top="1680" w:right="1680" w:bottom="280" w:left="1680" w:header="60" w:footer="720" w:gutter="0"/>
          <w:cols w:space="720"/>
        </w:sectPr>
      </w:pPr>
      <w:r>
        <w:pict>
          <v:group id="_x0000_s2054" style="position:absolute;left:0;text-align:left;margin-left:188.15pt;margin-top:-30.15pt;width:226.85pt;height:95.55pt;z-index:-251659776;mso-position-horizontal-relative:page" coordorigin="3763,-603" coordsize="4537,1911">
            <v:shape id="_x0000_s2056" style="position:absolute;left:3773;top:-593;width:4517;height:1891" coordorigin="3773,-593" coordsize="4517,1891" path="m3773,-278r,1262l3774,1010r15,73l3820,1149r45,57l3923,1251r66,31l4064,1297r26,1l7975,1298r75,-9l8119,1263r60,-41l8229,1169r36,-63l8285,1035r5,-51l8290,-278r-10,-76l8254,-423r-40,-60l8161,-532r-64,-36l8026,-589r-51,-4l4090,-593r-77,9l3944,-558r-61,41l3834,-464r-36,64l3777,-329r-4,51xe" fillcolor="#a8d18d" stroked="f">
              <v:path arrowok="t"/>
            </v:shape>
            <v:shape id="_x0000_s2055" style="position:absolute;left:3773;top:-593;width:4517;height:1891" coordorigin="3773,-593" coordsize="4517,1891" path="m3773,-278r9,-76l3808,-423r41,-60l3902,-532r64,-36l4038,-589r52,-4l7975,-593r75,9l8119,-558r60,41l8229,-464r36,64l8285,-329r5,51l8290,984r-10,75l8254,1128r-40,60l8161,1237r-64,37l8026,1294r-51,4l4090,1298r-77,-9l3944,1263r-61,-41l3834,1169r-36,-63l3777,1035r-4,-51l3773,-278xe" filled="f" strokecolor="#162c50" strokeweight="1pt">
              <v:path arrowok="t"/>
            </v:shape>
            <w10:wrap anchorx="page"/>
          </v:group>
        </w:pict>
      </w:r>
      <w:r>
        <w:rPr>
          <w:b/>
          <w:sz w:val="32"/>
          <w:szCs w:val="32"/>
        </w:rPr>
        <w:t>Ac</w:t>
      </w:r>
      <w:r>
        <w:rPr>
          <w:b/>
          <w:spacing w:val="1"/>
          <w:sz w:val="32"/>
          <w:szCs w:val="32"/>
        </w:rPr>
        <w:t>a</w:t>
      </w:r>
      <w:r>
        <w:rPr>
          <w:b/>
          <w:sz w:val="32"/>
          <w:szCs w:val="32"/>
        </w:rPr>
        <w:t>de</w:t>
      </w:r>
      <w:r>
        <w:rPr>
          <w:b/>
          <w:spacing w:val="1"/>
          <w:sz w:val="32"/>
          <w:szCs w:val="32"/>
        </w:rPr>
        <w:t>m</w:t>
      </w:r>
      <w:r>
        <w:rPr>
          <w:b/>
          <w:sz w:val="32"/>
          <w:szCs w:val="32"/>
        </w:rPr>
        <w:t>ic</w:t>
      </w:r>
      <w:r>
        <w:rPr>
          <w:b/>
          <w:spacing w:val="-13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y</w:t>
      </w:r>
      <w:r>
        <w:rPr>
          <w:b/>
          <w:sz w:val="32"/>
          <w:szCs w:val="32"/>
        </w:rPr>
        <w:t>e</w:t>
      </w:r>
      <w:r>
        <w:rPr>
          <w:b/>
          <w:spacing w:val="4"/>
          <w:sz w:val="32"/>
          <w:szCs w:val="32"/>
        </w:rPr>
        <w:t>a</w:t>
      </w:r>
      <w:r>
        <w:rPr>
          <w:b/>
          <w:sz w:val="32"/>
          <w:szCs w:val="32"/>
        </w:rPr>
        <w:t>r</w:t>
      </w:r>
      <w:r>
        <w:rPr>
          <w:b/>
          <w:spacing w:val="-6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2022</w:t>
      </w:r>
      <w:r>
        <w:rPr>
          <w:b/>
          <w:spacing w:val="-1"/>
          <w:sz w:val="32"/>
          <w:szCs w:val="32"/>
        </w:rPr>
        <w:t>-</w:t>
      </w:r>
      <w:r>
        <w:rPr>
          <w:b/>
          <w:spacing w:val="1"/>
          <w:sz w:val="32"/>
          <w:szCs w:val="32"/>
        </w:rPr>
        <w:t>20</w:t>
      </w:r>
      <w:r>
        <w:rPr>
          <w:b/>
          <w:spacing w:val="-1"/>
          <w:sz w:val="32"/>
          <w:szCs w:val="32"/>
        </w:rPr>
        <w:t>2</w:t>
      </w:r>
      <w:r>
        <w:rPr>
          <w:b/>
          <w:sz w:val="32"/>
          <w:szCs w:val="32"/>
        </w:rPr>
        <w:t>3</w:t>
      </w:r>
    </w:p>
    <w:p w:rsidR="00517862" w:rsidRDefault="00517862">
      <w:pPr>
        <w:spacing w:before="14" w:line="240" w:lineRule="exact"/>
        <w:rPr>
          <w:sz w:val="24"/>
          <w:szCs w:val="24"/>
        </w:rPr>
      </w:pPr>
    </w:p>
    <w:p w:rsidR="00517862" w:rsidRDefault="00000000">
      <w:pPr>
        <w:spacing w:before="24" w:line="277" w:lineRule="auto"/>
        <w:ind w:left="260" w:right="358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1</w:t>
      </w:r>
      <w:r>
        <w:rPr>
          <w:b/>
          <w:spacing w:val="-1"/>
          <w:sz w:val="28"/>
          <w:szCs w:val="28"/>
        </w:rPr>
        <w:t>.</w:t>
      </w:r>
      <w:r>
        <w:rPr>
          <w:b/>
          <w:spacing w:val="1"/>
          <w:sz w:val="28"/>
          <w:szCs w:val="28"/>
        </w:rPr>
        <w:t>2</w:t>
      </w:r>
      <w:r>
        <w:rPr>
          <w:b/>
          <w:spacing w:val="-3"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b/>
          <w:spacing w:val="3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erce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z w:val="28"/>
          <w:szCs w:val="28"/>
        </w:rPr>
        <w:t>e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tuden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34"/>
          <w:sz w:val="28"/>
          <w:szCs w:val="28"/>
        </w:rPr>
        <w:t xml:space="preserve"> </w:t>
      </w:r>
      <w:r>
        <w:rPr>
          <w:b/>
          <w:sz w:val="28"/>
          <w:szCs w:val="28"/>
        </w:rPr>
        <w:t>e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ol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ed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n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er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/</w:t>
      </w:r>
      <w:r>
        <w:rPr>
          <w:b/>
          <w:spacing w:val="34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Va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>ue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dded</w:t>
      </w:r>
      <w:r>
        <w:rPr>
          <w:b/>
          <w:spacing w:val="3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u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3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 xml:space="preserve">nd 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ls</w:t>
      </w:r>
      <w:r>
        <w:rPr>
          <w:b/>
          <w:sz w:val="28"/>
          <w:szCs w:val="28"/>
        </w:rPr>
        <w:t>o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>eted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e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ur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es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OO</w:t>
      </w:r>
      <w:r>
        <w:rPr>
          <w:b/>
          <w:spacing w:val="-1"/>
          <w:sz w:val="28"/>
          <w:szCs w:val="28"/>
        </w:rPr>
        <w:t>Cs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z w:val="28"/>
          <w:szCs w:val="28"/>
        </w:rPr>
        <w:t>SW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Y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P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etc.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the</w:t>
      </w:r>
    </w:p>
    <w:p w:rsidR="00517862" w:rsidRDefault="00000000">
      <w:pPr>
        <w:spacing w:line="300" w:lineRule="exact"/>
        <w:ind w:left="260"/>
        <w:rPr>
          <w:sz w:val="28"/>
          <w:szCs w:val="28"/>
        </w:rPr>
      </w:pPr>
      <w:r>
        <w:rPr>
          <w:b/>
          <w:position w:val="-1"/>
          <w:sz w:val="28"/>
          <w:szCs w:val="28"/>
        </w:rPr>
        <w:t>t</w:t>
      </w:r>
      <w:r>
        <w:rPr>
          <w:b/>
          <w:spacing w:val="1"/>
          <w:position w:val="-1"/>
          <w:sz w:val="28"/>
          <w:szCs w:val="28"/>
        </w:rPr>
        <w:t>o</w:t>
      </w:r>
      <w:r>
        <w:rPr>
          <w:b/>
          <w:spacing w:val="-2"/>
          <w:position w:val="-1"/>
          <w:sz w:val="28"/>
          <w:szCs w:val="28"/>
        </w:rPr>
        <w:t>t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>l</w:t>
      </w:r>
      <w:r>
        <w:rPr>
          <w:b/>
          <w:spacing w:val="1"/>
          <w:position w:val="-1"/>
          <w:sz w:val="28"/>
          <w:szCs w:val="28"/>
        </w:rPr>
        <w:t xml:space="preserve"> </w:t>
      </w:r>
      <w:r>
        <w:rPr>
          <w:b/>
          <w:position w:val="-1"/>
          <w:sz w:val="28"/>
          <w:szCs w:val="28"/>
        </w:rPr>
        <w:t>nu</w:t>
      </w:r>
      <w:r>
        <w:rPr>
          <w:b/>
          <w:spacing w:val="-1"/>
          <w:position w:val="-1"/>
          <w:sz w:val="28"/>
          <w:szCs w:val="28"/>
        </w:rPr>
        <w:t>m</w:t>
      </w:r>
      <w:r>
        <w:rPr>
          <w:b/>
          <w:position w:val="-1"/>
          <w:sz w:val="28"/>
          <w:szCs w:val="28"/>
        </w:rPr>
        <w:t>b</w:t>
      </w:r>
      <w:r>
        <w:rPr>
          <w:b/>
          <w:spacing w:val="-2"/>
          <w:position w:val="-1"/>
          <w:sz w:val="28"/>
          <w:szCs w:val="28"/>
        </w:rPr>
        <w:t>e</w:t>
      </w:r>
      <w:r>
        <w:rPr>
          <w:b/>
          <w:position w:val="-1"/>
          <w:sz w:val="28"/>
          <w:szCs w:val="28"/>
        </w:rPr>
        <w:t xml:space="preserve">r </w:t>
      </w:r>
      <w:r>
        <w:rPr>
          <w:b/>
          <w:spacing w:val="1"/>
          <w:position w:val="-1"/>
          <w:sz w:val="28"/>
          <w:szCs w:val="28"/>
        </w:rPr>
        <w:t>o</w:t>
      </w:r>
      <w:r>
        <w:rPr>
          <w:b/>
          <w:position w:val="-1"/>
          <w:sz w:val="28"/>
          <w:szCs w:val="28"/>
        </w:rPr>
        <w:t>f</w:t>
      </w:r>
      <w:r>
        <w:rPr>
          <w:b/>
          <w:spacing w:val="-3"/>
          <w:position w:val="-1"/>
          <w:sz w:val="28"/>
          <w:szCs w:val="28"/>
        </w:rPr>
        <w:t xml:space="preserve"> </w:t>
      </w:r>
      <w:r>
        <w:rPr>
          <w:b/>
          <w:spacing w:val="1"/>
          <w:position w:val="-1"/>
          <w:sz w:val="28"/>
          <w:szCs w:val="28"/>
        </w:rPr>
        <w:t>s</w:t>
      </w:r>
      <w:r>
        <w:rPr>
          <w:b/>
          <w:position w:val="-1"/>
          <w:sz w:val="28"/>
          <w:szCs w:val="28"/>
        </w:rPr>
        <w:t>tu</w:t>
      </w:r>
      <w:r>
        <w:rPr>
          <w:b/>
          <w:spacing w:val="-2"/>
          <w:position w:val="-1"/>
          <w:sz w:val="28"/>
          <w:szCs w:val="28"/>
        </w:rPr>
        <w:t>d</w:t>
      </w:r>
      <w:r>
        <w:rPr>
          <w:b/>
          <w:position w:val="-1"/>
          <w:sz w:val="28"/>
          <w:szCs w:val="28"/>
        </w:rPr>
        <w:t>ents</w:t>
      </w:r>
      <w:r>
        <w:rPr>
          <w:b/>
          <w:spacing w:val="1"/>
          <w:position w:val="-1"/>
          <w:sz w:val="28"/>
          <w:szCs w:val="28"/>
        </w:rPr>
        <w:t xml:space="preserve"> </w:t>
      </w:r>
      <w:r>
        <w:rPr>
          <w:b/>
          <w:position w:val="-1"/>
          <w:sz w:val="28"/>
          <w:szCs w:val="28"/>
        </w:rPr>
        <w:t>du</w:t>
      </w:r>
      <w:r>
        <w:rPr>
          <w:b/>
          <w:spacing w:val="-2"/>
          <w:position w:val="-1"/>
          <w:sz w:val="28"/>
          <w:szCs w:val="28"/>
        </w:rPr>
        <w:t>r</w:t>
      </w:r>
      <w:r>
        <w:rPr>
          <w:b/>
          <w:spacing w:val="1"/>
          <w:position w:val="-1"/>
          <w:sz w:val="28"/>
          <w:szCs w:val="28"/>
        </w:rPr>
        <w:t>i</w:t>
      </w:r>
      <w:r>
        <w:rPr>
          <w:b/>
          <w:spacing w:val="-2"/>
          <w:position w:val="-1"/>
          <w:sz w:val="28"/>
          <w:szCs w:val="28"/>
        </w:rPr>
        <w:t>n</w:t>
      </w:r>
      <w:r>
        <w:rPr>
          <w:b/>
          <w:position w:val="-1"/>
          <w:sz w:val="28"/>
          <w:szCs w:val="28"/>
        </w:rPr>
        <w:t>g</w:t>
      </w:r>
      <w:r>
        <w:rPr>
          <w:b/>
          <w:spacing w:val="1"/>
          <w:position w:val="-1"/>
          <w:sz w:val="28"/>
          <w:szCs w:val="28"/>
        </w:rPr>
        <w:t xml:space="preserve"> </w:t>
      </w:r>
      <w:r>
        <w:rPr>
          <w:b/>
          <w:position w:val="-1"/>
          <w:sz w:val="28"/>
          <w:szCs w:val="28"/>
        </w:rPr>
        <w:t xml:space="preserve">the </w:t>
      </w:r>
      <w:r>
        <w:rPr>
          <w:b/>
          <w:spacing w:val="-1"/>
          <w:position w:val="-1"/>
          <w:sz w:val="28"/>
          <w:szCs w:val="28"/>
        </w:rPr>
        <w:t>la</w:t>
      </w:r>
      <w:r>
        <w:rPr>
          <w:b/>
          <w:spacing w:val="1"/>
          <w:position w:val="-1"/>
          <w:sz w:val="28"/>
          <w:szCs w:val="28"/>
        </w:rPr>
        <w:t>s</w:t>
      </w:r>
      <w:r>
        <w:rPr>
          <w:b/>
          <w:position w:val="-1"/>
          <w:sz w:val="28"/>
          <w:szCs w:val="28"/>
        </w:rPr>
        <w:t>t</w:t>
      </w:r>
      <w:r>
        <w:rPr>
          <w:b/>
          <w:spacing w:val="-3"/>
          <w:position w:val="-1"/>
          <w:sz w:val="28"/>
          <w:szCs w:val="28"/>
        </w:rPr>
        <w:t xml:space="preserve"> </w:t>
      </w:r>
      <w:r>
        <w:rPr>
          <w:b/>
          <w:position w:val="-1"/>
          <w:sz w:val="28"/>
          <w:szCs w:val="28"/>
        </w:rPr>
        <w:t>f</w:t>
      </w:r>
      <w:r>
        <w:rPr>
          <w:b/>
          <w:spacing w:val="1"/>
          <w:position w:val="-1"/>
          <w:sz w:val="28"/>
          <w:szCs w:val="28"/>
        </w:rPr>
        <w:t>i</w:t>
      </w:r>
      <w:r>
        <w:rPr>
          <w:b/>
          <w:spacing w:val="-1"/>
          <w:position w:val="-1"/>
          <w:sz w:val="28"/>
          <w:szCs w:val="28"/>
        </w:rPr>
        <w:t>v</w:t>
      </w:r>
      <w:r>
        <w:rPr>
          <w:b/>
          <w:position w:val="-1"/>
          <w:sz w:val="28"/>
          <w:szCs w:val="28"/>
        </w:rPr>
        <w:t xml:space="preserve">e </w:t>
      </w:r>
      <w:r>
        <w:rPr>
          <w:b/>
          <w:spacing w:val="-1"/>
          <w:position w:val="-1"/>
          <w:sz w:val="28"/>
          <w:szCs w:val="28"/>
        </w:rPr>
        <w:t>y</w:t>
      </w:r>
      <w:r>
        <w:rPr>
          <w:b/>
          <w:position w:val="-1"/>
          <w:sz w:val="28"/>
          <w:szCs w:val="28"/>
        </w:rPr>
        <w:t>e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spacing w:val="-2"/>
          <w:position w:val="-1"/>
          <w:sz w:val="28"/>
          <w:szCs w:val="28"/>
        </w:rPr>
        <w:t>r</w:t>
      </w:r>
      <w:r>
        <w:rPr>
          <w:b/>
          <w:position w:val="-1"/>
          <w:sz w:val="28"/>
          <w:szCs w:val="28"/>
        </w:rPr>
        <w:t>s</w:t>
      </w:r>
    </w:p>
    <w:p w:rsidR="00517862" w:rsidRDefault="00517862">
      <w:pPr>
        <w:spacing w:line="200" w:lineRule="exact"/>
      </w:pPr>
    </w:p>
    <w:p w:rsidR="00517862" w:rsidRDefault="00517862">
      <w:pPr>
        <w:spacing w:line="200" w:lineRule="exact"/>
      </w:pPr>
    </w:p>
    <w:p w:rsidR="00517862" w:rsidRDefault="00517862">
      <w:pPr>
        <w:spacing w:before="20" w:line="200" w:lineRule="exact"/>
      </w:pPr>
    </w:p>
    <w:p w:rsidR="00517862" w:rsidRDefault="00000000">
      <w:pPr>
        <w:spacing w:before="18" w:line="360" w:lineRule="exact"/>
        <w:ind w:left="3672" w:right="3853"/>
        <w:jc w:val="center"/>
        <w:rPr>
          <w:sz w:val="32"/>
          <w:szCs w:val="32"/>
        </w:rPr>
      </w:pPr>
      <w:r>
        <w:pict>
          <v:group id="_x0000_s2050" style="position:absolute;left:0;text-align:left;margin-left:104.4pt;margin-top:176.5pt;width:407.55pt;height:37pt;z-index:-251657728;mso-position-horizontal-relative:page;mso-position-vertical-relative:page" coordorigin="2088,3530" coordsize="8151,740">
            <v:shape id="_x0000_s2053" style="position:absolute;left:2098;top:3540;width:8131;height:720" coordorigin="2098,3540" coordsize="8131,720" path="m2098,3660r,480l2098,4151r24,62l2174,4252r44,8l10109,4260r72,-24l10220,4185r9,-45l10229,3660r-25,-72l10152,3549r-43,-9l2218,3540r-72,25l2106,3616r-8,44xe" fillcolor="#f8cbac" stroked="f">
              <v:path arrowok="t"/>
            </v:shape>
            <v:shape id="_x0000_s2052" style="position:absolute;left:2098;top:3540;width:8131;height:720" coordorigin="2098,3540" coordsize="8131,720" path="m2098,3660r18,-63l2164,3553r54,-13l10109,3540r63,19l10216,3607r13,53l10229,4140r-19,64l10162,4247r-53,13l2218,4260r-64,-18l2111,4194r-13,-54l2098,3660xe" filled="f" strokecolor="#162c50" strokeweight="1pt">
              <v:path arrowok="t"/>
            </v:shape>
            <v:shape id="_x0000_s2051" style="position:absolute;left:2258;top:3658;width:7810;height:485" coordorigin="2258,3658" coordsize="7810,485" path="m2258,4142r7810,l10068,3658r-7810,l2258,4142xe" fillcolor="#f7caac" stroked="f">
              <v:path arrowok="t"/>
            </v:shape>
            <w10:wrap anchorx="page" anchory="page"/>
          </v:group>
        </w:pict>
      </w:r>
      <w:r>
        <w:rPr>
          <w:b/>
          <w:spacing w:val="1"/>
          <w:position w:val="-1"/>
          <w:sz w:val="32"/>
          <w:szCs w:val="32"/>
        </w:rPr>
        <w:t>Mo</w:t>
      </w:r>
      <w:r>
        <w:rPr>
          <w:b/>
          <w:position w:val="-1"/>
          <w:sz w:val="32"/>
          <w:szCs w:val="32"/>
        </w:rPr>
        <w:t>del</w:t>
      </w:r>
      <w:r>
        <w:rPr>
          <w:b/>
          <w:spacing w:val="-9"/>
          <w:position w:val="-1"/>
          <w:sz w:val="32"/>
          <w:szCs w:val="32"/>
        </w:rPr>
        <w:t xml:space="preserve"> </w:t>
      </w:r>
      <w:r>
        <w:rPr>
          <w:b/>
          <w:w w:val="99"/>
          <w:position w:val="-1"/>
          <w:sz w:val="32"/>
          <w:szCs w:val="32"/>
        </w:rPr>
        <w:t>Cer</w:t>
      </w:r>
      <w:r>
        <w:rPr>
          <w:b/>
          <w:spacing w:val="-1"/>
          <w:w w:val="99"/>
          <w:position w:val="-1"/>
          <w:sz w:val="32"/>
          <w:szCs w:val="32"/>
        </w:rPr>
        <w:t>t</w:t>
      </w:r>
      <w:r>
        <w:rPr>
          <w:b/>
          <w:spacing w:val="3"/>
          <w:w w:val="99"/>
          <w:position w:val="-1"/>
          <w:sz w:val="32"/>
          <w:szCs w:val="32"/>
        </w:rPr>
        <w:t>i</w:t>
      </w:r>
      <w:r>
        <w:rPr>
          <w:b/>
          <w:spacing w:val="-1"/>
          <w:w w:val="99"/>
          <w:position w:val="-1"/>
          <w:sz w:val="32"/>
          <w:szCs w:val="32"/>
        </w:rPr>
        <w:t>f</w:t>
      </w:r>
      <w:r>
        <w:rPr>
          <w:b/>
          <w:w w:val="99"/>
          <w:position w:val="-1"/>
          <w:sz w:val="32"/>
          <w:szCs w:val="32"/>
        </w:rPr>
        <w:t>ic</w:t>
      </w:r>
      <w:r>
        <w:rPr>
          <w:b/>
          <w:spacing w:val="1"/>
          <w:w w:val="99"/>
          <w:position w:val="-1"/>
          <w:sz w:val="32"/>
          <w:szCs w:val="32"/>
        </w:rPr>
        <w:t>a</w:t>
      </w:r>
      <w:r>
        <w:rPr>
          <w:b/>
          <w:spacing w:val="-1"/>
          <w:w w:val="99"/>
          <w:position w:val="-1"/>
          <w:sz w:val="32"/>
          <w:szCs w:val="32"/>
        </w:rPr>
        <w:t>t</w:t>
      </w:r>
      <w:r>
        <w:rPr>
          <w:b/>
          <w:spacing w:val="2"/>
          <w:w w:val="99"/>
          <w:position w:val="-1"/>
          <w:sz w:val="32"/>
          <w:szCs w:val="32"/>
        </w:rPr>
        <w:t>e</w:t>
      </w:r>
      <w:r>
        <w:rPr>
          <w:b/>
          <w:w w:val="99"/>
          <w:position w:val="-1"/>
          <w:sz w:val="32"/>
          <w:szCs w:val="32"/>
        </w:rPr>
        <w:t>s</w:t>
      </w:r>
    </w:p>
    <w:p w:rsidR="00517862" w:rsidRDefault="00517862">
      <w:pPr>
        <w:spacing w:before="10" w:line="180" w:lineRule="exact"/>
        <w:rPr>
          <w:sz w:val="19"/>
          <w:szCs w:val="19"/>
        </w:rPr>
      </w:pPr>
    </w:p>
    <w:p w:rsidR="00517862" w:rsidRDefault="00517862">
      <w:pPr>
        <w:spacing w:line="200" w:lineRule="exact"/>
      </w:pPr>
    </w:p>
    <w:p w:rsidR="00517862" w:rsidRDefault="00000000">
      <w:pPr>
        <w:spacing w:before="29"/>
        <w:ind w:left="3277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c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Y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2022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20</w:t>
      </w:r>
      <w:r>
        <w:rPr>
          <w:b/>
          <w:spacing w:val="2"/>
          <w:sz w:val="24"/>
          <w:szCs w:val="24"/>
        </w:rPr>
        <w:t>2</w:t>
      </w:r>
      <w:r>
        <w:rPr>
          <w:b/>
          <w:sz w:val="24"/>
          <w:szCs w:val="24"/>
        </w:rPr>
        <w:t>3</w:t>
      </w:r>
    </w:p>
    <w:p w:rsidR="00517862" w:rsidRDefault="00517862">
      <w:pPr>
        <w:spacing w:before="7" w:line="160" w:lineRule="exact"/>
        <w:rPr>
          <w:sz w:val="16"/>
          <w:szCs w:val="16"/>
        </w:rPr>
      </w:pPr>
    </w:p>
    <w:p w:rsidR="00517862" w:rsidRDefault="00517862">
      <w:pPr>
        <w:spacing w:line="200" w:lineRule="exact"/>
      </w:pPr>
    </w:p>
    <w:tbl>
      <w:tblPr>
        <w:tblW w:w="0" w:type="auto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1704"/>
        <w:gridCol w:w="4111"/>
        <w:gridCol w:w="1560"/>
        <w:gridCol w:w="1834"/>
      </w:tblGrid>
      <w:tr w:rsidR="00517862" w:rsidTr="00171BD5">
        <w:trPr>
          <w:trHeight w:hRule="exact" w:val="1130"/>
        </w:trPr>
        <w:tc>
          <w:tcPr>
            <w:tcW w:w="706" w:type="dxa"/>
            <w:shd w:val="clear" w:color="auto" w:fill="FFFF4E"/>
          </w:tcPr>
          <w:p w:rsidR="00517862" w:rsidRDefault="00517862">
            <w:pPr>
              <w:spacing w:before="5" w:line="160" w:lineRule="exact"/>
              <w:rPr>
                <w:sz w:val="16"/>
                <w:szCs w:val="16"/>
              </w:rPr>
            </w:pPr>
          </w:p>
          <w:p w:rsidR="00517862" w:rsidRDefault="00517862">
            <w:pPr>
              <w:spacing w:line="200" w:lineRule="exact"/>
            </w:pPr>
          </w:p>
          <w:p w:rsidR="00517862" w:rsidRDefault="00517862">
            <w:pPr>
              <w:spacing w:line="200" w:lineRule="exact"/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.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1704" w:type="dxa"/>
            <w:shd w:val="clear" w:color="auto" w:fill="FFFF4E"/>
          </w:tcPr>
          <w:p w:rsidR="00517862" w:rsidRDefault="00517862">
            <w:pPr>
              <w:spacing w:before="5" w:line="160" w:lineRule="exact"/>
              <w:rPr>
                <w:sz w:val="16"/>
                <w:szCs w:val="16"/>
              </w:rPr>
            </w:pPr>
          </w:p>
          <w:p w:rsidR="00517862" w:rsidRDefault="00517862">
            <w:pPr>
              <w:spacing w:line="200" w:lineRule="exact"/>
            </w:pPr>
          </w:p>
          <w:p w:rsidR="00517862" w:rsidRDefault="00517862">
            <w:pPr>
              <w:spacing w:line="200" w:lineRule="exact"/>
            </w:pPr>
          </w:p>
          <w:p w:rsidR="00517862" w:rsidRDefault="00000000">
            <w:pPr>
              <w:ind w:left="13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rt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</w:t>
            </w:r>
          </w:p>
        </w:tc>
        <w:tc>
          <w:tcPr>
            <w:tcW w:w="4111" w:type="dxa"/>
            <w:shd w:val="clear" w:color="auto" w:fill="FFFF4E"/>
          </w:tcPr>
          <w:p w:rsidR="00517862" w:rsidRDefault="00517862">
            <w:pPr>
              <w:spacing w:before="8" w:line="160" w:lineRule="exact"/>
              <w:rPr>
                <w:sz w:val="16"/>
                <w:szCs w:val="16"/>
              </w:rPr>
            </w:pPr>
          </w:p>
          <w:p w:rsidR="00517862" w:rsidRDefault="00517862">
            <w:pPr>
              <w:spacing w:line="200" w:lineRule="exact"/>
            </w:pPr>
          </w:p>
          <w:p w:rsidR="00517862" w:rsidRDefault="00000000">
            <w:pPr>
              <w:ind w:left="1686" w:right="306" w:hanging="133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of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Va</w:t>
            </w:r>
            <w:r>
              <w:rPr>
                <w:b/>
                <w:spacing w:val="1"/>
                <w:sz w:val="24"/>
                <w:szCs w:val="24"/>
              </w:rPr>
              <w:t>lu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dd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d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s o</w:t>
            </w:r>
            <w:r>
              <w:rPr>
                <w:b/>
                <w:spacing w:val="-1"/>
                <w:sz w:val="24"/>
                <w:szCs w:val="24"/>
              </w:rPr>
              <w:t>ffe</w:t>
            </w:r>
            <w:r>
              <w:rPr>
                <w:b/>
                <w:spacing w:val="2"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560" w:type="dxa"/>
            <w:shd w:val="clear" w:color="auto" w:fill="FFFF4E"/>
          </w:tcPr>
          <w:p w:rsidR="00517862" w:rsidRDefault="00517862">
            <w:pPr>
              <w:spacing w:line="200" w:lineRule="exact"/>
            </w:pPr>
          </w:p>
          <w:p w:rsidR="00517862" w:rsidRDefault="00517862">
            <w:pPr>
              <w:spacing w:before="5" w:line="220" w:lineRule="exact"/>
              <w:rPr>
                <w:sz w:val="22"/>
                <w:szCs w:val="22"/>
              </w:rPr>
            </w:pPr>
          </w:p>
          <w:p w:rsidR="00517862" w:rsidRDefault="00000000">
            <w:pPr>
              <w:ind w:left="373" w:right="361"/>
              <w:jc w:val="center"/>
              <w:rPr>
                <w:sz w:val="24"/>
                <w:szCs w:val="24"/>
              </w:rPr>
            </w:pPr>
            <w:r>
              <w:rPr>
                <w:b/>
                <w:w w:val="99"/>
                <w:sz w:val="24"/>
                <w:szCs w:val="24"/>
              </w:rPr>
              <w:t>Co</w:t>
            </w:r>
            <w:r>
              <w:rPr>
                <w:b/>
                <w:spacing w:val="1"/>
                <w:w w:val="99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w w:val="99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e</w:t>
            </w:r>
          </w:p>
          <w:p w:rsidR="00517862" w:rsidRDefault="00000000">
            <w:pPr>
              <w:ind w:left="477" w:right="462"/>
              <w:jc w:val="center"/>
              <w:rPr>
                <w:sz w:val="24"/>
                <w:szCs w:val="24"/>
              </w:rPr>
            </w:pPr>
            <w:r>
              <w:rPr>
                <w:b/>
                <w:w w:val="99"/>
                <w:sz w:val="24"/>
                <w:szCs w:val="24"/>
              </w:rPr>
              <w:t>Co</w:t>
            </w:r>
            <w:r>
              <w:rPr>
                <w:b/>
                <w:spacing w:val="1"/>
                <w:w w:val="99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834" w:type="dxa"/>
            <w:shd w:val="clear" w:color="auto" w:fill="FFFF4E"/>
          </w:tcPr>
          <w:p w:rsidR="00517862" w:rsidRDefault="00517862">
            <w:pPr>
              <w:spacing w:before="6" w:line="280" w:lineRule="exact"/>
              <w:rPr>
                <w:sz w:val="28"/>
                <w:szCs w:val="28"/>
              </w:rPr>
            </w:pPr>
          </w:p>
          <w:p w:rsidR="00517862" w:rsidRDefault="00000000">
            <w:pPr>
              <w:ind w:left="9" w:right="620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Lin</w:t>
            </w: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e</w:t>
            </w:r>
            <w:r w:rsidR="00171BD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re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va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 Do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</w:t>
            </w:r>
          </w:p>
        </w:tc>
      </w:tr>
      <w:tr w:rsidR="00517862" w:rsidTr="00171BD5">
        <w:trPr>
          <w:trHeight w:hRule="exact" w:val="605"/>
        </w:trPr>
        <w:tc>
          <w:tcPr>
            <w:tcW w:w="706" w:type="dxa"/>
          </w:tcPr>
          <w:p w:rsidR="00517862" w:rsidRDefault="00517862">
            <w:pPr>
              <w:spacing w:before="1" w:line="160" w:lineRule="exact"/>
              <w:rPr>
                <w:sz w:val="16"/>
                <w:szCs w:val="16"/>
              </w:rPr>
            </w:pPr>
          </w:p>
          <w:p w:rsidR="00517862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704" w:type="dxa"/>
          </w:tcPr>
          <w:p w:rsidR="00517862" w:rsidRDefault="00517862">
            <w:pPr>
              <w:spacing w:before="1" w:line="160" w:lineRule="exact"/>
              <w:rPr>
                <w:sz w:val="16"/>
                <w:szCs w:val="16"/>
              </w:rPr>
            </w:pPr>
          </w:p>
          <w:p w:rsidR="00517862" w:rsidRDefault="00000000">
            <w:pPr>
              <w:ind w:left="52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4111" w:type="dxa"/>
          </w:tcPr>
          <w:p w:rsidR="00517862" w:rsidRDefault="00000000">
            <w:pPr>
              <w:spacing w:before="24"/>
              <w:ind w:left="119" w:right="26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nspo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ng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us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</w:p>
        </w:tc>
        <w:tc>
          <w:tcPr>
            <w:tcW w:w="1560" w:type="dxa"/>
          </w:tcPr>
          <w:p w:rsidR="00517862" w:rsidRDefault="00517862">
            <w:pPr>
              <w:spacing w:before="1" w:line="160" w:lineRule="exact"/>
              <w:rPr>
                <w:sz w:val="16"/>
                <w:szCs w:val="16"/>
              </w:rPr>
            </w:pPr>
          </w:p>
          <w:p w:rsidR="00517862" w:rsidRDefault="00000000">
            <w:pPr>
              <w:ind w:lef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22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E01</w:t>
            </w:r>
          </w:p>
        </w:tc>
        <w:tc>
          <w:tcPr>
            <w:tcW w:w="1834" w:type="dxa"/>
          </w:tcPr>
          <w:p w:rsidR="00517862" w:rsidRDefault="00517862">
            <w:pPr>
              <w:spacing w:before="1" w:line="160" w:lineRule="exact"/>
              <w:rPr>
                <w:sz w:val="16"/>
                <w:szCs w:val="16"/>
              </w:rPr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517862" w:rsidTr="00171BD5">
        <w:trPr>
          <w:trHeight w:hRule="exact" w:val="494"/>
        </w:trPr>
        <w:tc>
          <w:tcPr>
            <w:tcW w:w="706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704" w:type="dxa"/>
            <w:vMerge w:val="restart"/>
          </w:tcPr>
          <w:p w:rsidR="00517862" w:rsidRDefault="00517862">
            <w:pPr>
              <w:spacing w:before="12" w:line="200" w:lineRule="exact"/>
            </w:pPr>
          </w:p>
          <w:p w:rsidR="00517862" w:rsidRDefault="00000000">
            <w:pPr>
              <w:ind w:left="592" w:right="582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1"/>
                <w:w w:val="99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4111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rea</w:t>
            </w:r>
            <w:r>
              <w:rPr>
                <w:spacing w:val="1"/>
                <w:sz w:val="24"/>
                <w:szCs w:val="24"/>
              </w:rPr>
              <w:t>lit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ug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lit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560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</w:t>
            </w:r>
            <w:r>
              <w:rPr>
                <w:spacing w:val="1"/>
                <w:sz w:val="24"/>
                <w:szCs w:val="24"/>
              </w:rPr>
              <w:t>CS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1834" w:type="dxa"/>
            <w:vMerge w:val="restart"/>
          </w:tcPr>
          <w:p w:rsidR="00517862" w:rsidRDefault="00517862">
            <w:pPr>
              <w:spacing w:before="1" w:line="140" w:lineRule="exact"/>
              <w:rPr>
                <w:sz w:val="15"/>
                <w:szCs w:val="15"/>
              </w:rPr>
            </w:pPr>
          </w:p>
          <w:p w:rsidR="00517862" w:rsidRDefault="00517862">
            <w:pPr>
              <w:spacing w:line="200" w:lineRule="exact"/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517862" w:rsidTr="00171BD5">
        <w:trPr>
          <w:trHeight w:hRule="exact" w:val="494"/>
        </w:trPr>
        <w:tc>
          <w:tcPr>
            <w:tcW w:w="706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704" w:type="dxa"/>
            <w:vMerge/>
          </w:tcPr>
          <w:p w:rsidR="00517862" w:rsidRDefault="00517862"/>
        </w:tc>
        <w:tc>
          <w:tcPr>
            <w:tcW w:w="4111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ee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ear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hn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60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</w:t>
            </w:r>
            <w:r>
              <w:rPr>
                <w:spacing w:val="1"/>
                <w:sz w:val="24"/>
                <w:szCs w:val="24"/>
              </w:rPr>
              <w:t>CS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1834" w:type="dxa"/>
            <w:vMerge/>
          </w:tcPr>
          <w:p w:rsidR="00517862" w:rsidRDefault="00517862"/>
        </w:tc>
      </w:tr>
      <w:tr w:rsidR="00517862" w:rsidTr="00171BD5">
        <w:trPr>
          <w:trHeight w:hRule="exact" w:val="494"/>
        </w:trPr>
        <w:tc>
          <w:tcPr>
            <w:tcW w:w="706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704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592" w:right="58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4111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 Hyb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60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VA22EE01</w:t>
            </w:r>
          </w:p>
        </w:tc>
        <w:tc>
          <w:tcPr>
            <w:tcW w:w="1834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517862" w:rsidTr="00171BD5">
        <w:trPr>
          <w:trHeight w:hRule="exact" w:val="492"/>
        </w:trPr>
        <w:tc>
          <w:tcPr>
            <w:tcW w:w="706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704" w:type="dxa"/>
            <w:vMerge w:val="restart"/>
          </w:tcPr>
          <w:p w:rsidR="00517862" w:rsidRDefault="00517862">
            <w:pPr>
              <w:spacing w:before="20" w:line="240" w:lineRule="exact"/>
              <w:rPr>
                <w:sz w:val="24"/>
                <w:szCs w:val="24"/>
              </w:rPr>
            </w:pPr>
          </w:p>
          <w:p w:rsidR="00517862" w:rsidRDefault="00000000">
            <w:pPr>
              <w:ind w:left="585" w:right="5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4111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PC</w:t>
            </w:r>
            <w:r>
              <w:rPr>
                <w:sz w:val="24"/>
                <w:szCs w:val="24"/>
              </w:rPr>
              <w:t>B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gn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Fa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1560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1834" w:type="dxa"/>
            <w:vMerge w:val="restart"/>
          </w:tcPr>
          <w:p w:rsidR="00517862" w:rsidRDefault="00517862">
            <w:pPr>
              <w:spacing w:before="7" w:line="180" w:lineRule="exact"/>
              <w:rPr>
                <w:sz w:val="19"/>
                <w:szCs w:val="19"/>
              </w:rPr>
            </w:pPr>
          </w:p>
          <w:p w:rsidR="00517862" w:rsidRDefault="00517862">
            <w:pPr>
              <w:spacing w:line="200" w:lineRule="exact"/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517862" w:rsidTr="00171BD5">
        <w:trPr>
          <w:trHeight w:hRule="exact" w:val="593"/>
        </w:trPr>
        <w:tc>
          <w:tcPr>
            <w:tcW w:w="706" w:type="dxa"/>
          </w:tcPr>
          <w:p w:rsidR="00517862" w:rsidRDefault="00517862">
            <w:pPr>
              <w:spacing w:before="2" w:line="140" w:lineRule="exact"/>
              <w:rPr>
                <w:sz w:val="15"/>
                <w:szCs w:val="15"/>
              </w:rPr>
            </w:pPr>
          </w:p>
          <w:p w:rsidR="00517862" w:rsidRDefault="00000000">
            <w:pPr>
              <w:ind w:left="254" w:right="244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1704" w:type="dxa"/>
            <w:vMerge/>
          </w:tcPr>
          <w:p w:rsidR="00517862" w:rsidRDefault="00517862"/>
        </w:tc>
        <w:tc>
          <w:tcPr>
            <w:tcW w:w="4111" w:type="dxa"/>
          </w:tcPr>
          <w:p w:rsidR="00517862" w:rsidRDefault="00000000">
            <w:pPr>
              <w:spacing w:before="15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MATLAB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Sim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li</w:t>
            </w:r>
            <w:r>
              <w:rPr>
                <w:sz w:val="24"/>
                <w:szCs w:val="24"/>
              </w:rPr>
              <w:t>nk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su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li</w:t>
            </w:r>
            <w:r>
              <w:rPr>
                <w:spacing w:val="-1"/>
                <w:sz w:val="24"/>
                <w:szCs w:val="24"/>
              </w:rPr>
              <w:t>z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1560" w:type="dxa"/>
          </w:tcPr>
          <w:p w:rsidR="00517862" w:rsidRDefault="00517862">
            <w:pPr>
              <w:spacing w:before="2" w:line="140" w:lineRule="exact"/>
              <w:rPr>
                <w:sz w:val="15"/>
                <w:szCs w:val="15"/>
              </w:rPr>
            </w:pPr>
          </w:p>
          <w:p w:rsidR="00517862" w:rsidRDefault="00000000">
            <w:pP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1834" w:type="dxa"/>
            <w:vMerge/>
          </w:tcPr>
          <w:p w:rsidR="00517862" w:rsidRDefault="00517862"/>
        </w:tc>
      </w:tr>
      <w:tr w:rsidR="00517862" w:rsidTr="00171BD5">
        <w:trPr>
          <w:trHeight w:hRule="exact" w:val="494"/>
        </w:trPr>
        <w:tc>
          <w:tcPr>
            <w:tcW w:w="706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49" w:right="249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</w:t>
            </w:r>
          </w:p>
        </w:tc>
        <w:tc>
          <w:tcPr>
            <w:tcW w:w="1704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AL</w:t>
            </w:r>
          </w:p>
        </w:tc>
        <w:tc>
          <w:tcPr>
            <w:tcW w:w="4111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ss</w:t>
            </w:r>
          </w:p>
        </w:tc>
        <w:tc>
          <w:tcPr>
            <w:tcW w:w="1560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22ME01</w:t>
            </w:r>
          </w:p>
        </w:tc>
        <w:tc>
          <w:tcPr>
            <w:tcW w:w="1834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517862" w:rsidTr="00171BD5">
        <w:trPr>
          <w:trHeight w:hRule="exact" w:val="593"/>
        </w:trPr>
        <w:tc>
          <w:tcPr>
            <w:tcW w:w="706" w:type="dxa"/>
          </w:tcPr>
          <w:p w:rsidR="00517862" w:rsidRDefault="00517862">
            <w:pPr>
              <w:spacing w:before="2" w:line="140" w:lineRule="exact"/>
              <w:rPr>
                <w:sz w:val="15"/>
                <w:szCs w:val="15"/>
              </w:rPr>
            </w:pPr>
          </w:p>
          <w:p w:rsidR="00517862" w:rsidRDefault="00000000">
            <w:pPr>
              <w:ind w:left="249" w:right="249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</w:t>
            </w:r>
          </w:p>
        </w:tc>
        <w:tc>
          <w:tcPr>
            <w:tcW w:w="1704" w:type="dxa"/>
            <w:vMerge w:val="restart"/>
          </w:tcPr>
          <w:p w:rsidR="00517862" w:rsidRDefault="00517862">
            <w:pPr>
              <w:spacing w:line="200" w:lineRule="exact"/>
            </w:pPr>
          </w:p>
          <w:p w:rsidR="00517862" w:rsidRDefault="00517862">
            <w:pPr>
              <w:spacing w:line="200" w:lineRule="exact"/>
            </w:pPr>
          </w:p>
          <w:p w:rsidR="00517862" w:rsidRDefault="00517862">
            <w:pPr>
              <w:spacing w:before="6" w:line="240" w:lineRule="exact"/>
              <w:rPr>
                <w:sz w:val="24"/>
                <w:szCs w:val="24"/>
              </w:rPr>
            </w:pPr>
          </w:p>
          <w:p w:rsidR="00517862" w:rsidRDefault="00000000">
            <w:pPr>
              <w:ind w:left="693" w:right="700"/>
              <w:jc w:val="center"/>
              <w:rPr>
                <w:sz w:val="24"/>
                <w:szCs w:val="24"/>
              </w:rPr>
            </w:pPr>
            <w:r>
              <w:rPr>
                <w:spacing w:val="-3"/>
                <w:w w:val="99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4111" w:type="dxa"/>
          </w:tcPr>
          <w:p w:rsidR="00517862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AI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e</w:t>
            </w: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eer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ss</w:t>
            </w:r>
          </w:p>
        </w:tc>
        <w:tc>
          <w:tcPr>
            <w:tcW w:w="1560" w:type="dxa"/>
          </w:tcPr>
          <w:p w:rsidR="00517862" w:rsidRDefault="00517862">
            <w:pPr>
              <w:spacing w:before="2" w:line="140" w:lineRule="exact"/>
              <w:rPr>
                <w:sz w:val="15"/>
                <w:szCs w:val="15"/>
              </w:rPr>
            </w:pPr>
          </w:p>
          <w:p w:rsidR="00517862" w:rsidRDefault="00000000">
            <w:pPr>
              <w:ind w:lef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T01</w:t>
            </w:r>
          </w:p>
        </w:tc>
        <w:tc>
          <w:tcPr>
            <w:tcW w:w="1834" w:type="dxa"/>
            <w:vMerge w:val="restart"/>
          </w:tcPr>
          <w:p w:rsidR="00517862" w:rsidRDefault="00517862">
            <w:pPr>
              <w:spacing w:before="7" w:line="100" w:lineRule="exact"/>
              <w:rPr>
                <w:sz w:val="10"/>
                <w:szCs w:val="10"/>
              </w:rPr>
            </w:pPr>
          </w:p>
          <w:p w:rsidR="00517862" w:rsidRDefault="00517862">
            <w:pPr>
              <w:spacing w:line="200" w:lineRule="exact"/>
            </w:pPr>
          </w:p>
          <w:p w:rsidR="00517862" w:rsidRDefault="00517862">
            <w:pPr>
              <w:spacing w:line="200" w:lineRule="exact"/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517862" w:rsidTr="00171BD5">
        <w:trPr>
          <w:trHeight w:hRule="exact" w:val="492"/>
        </w:trPr>
        <w:tc>
          <w:tcPr>
            <w:tcW w:w="706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49" w:right="249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9</w:t>
            </w:r>
          </w:p>
        </w:tc>
        <w:tc>
          <w:tcPr>
            <w:tcW w:w="1704" w:type="dxa"/>
            <w:vMerge/>
          </w:tcPr>
          <w:p w:rsidR="00517862" w:rsidRDefault="00517862"/>
        </w:tc>
        <w:tc>
          <w:tcPr>
            <w:tcW w:w="4111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ne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ar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Edge</w:t>
            </w:r>
          </w:p>
        </w:tc>
        <w:tc>
          <w:tcPr>
            <w:tcW w:w="1560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T02</w:t>
            </w:r>
          </w:p>
        </w:tc>
        <w:tc>
          <w:tcPr>
            <w:tcW w:w="1834" w:type="dxa"/>
            <w:vMerge/>
          </w:tcPr>
          <w:p w:rsidR="00517862" w:rsidRDefault="00517862"/>
        </w:tc>
      </w:tr>
      <w:tr w:rsidR="00517862" w:rsidTr="00171BD5">
        <w:trPr>
          <w:trHeight w:hRule="exact" w:val="494"/>
        </w:trPr>
        <w:tc>
          <w:tcPr>
            <w:tcW w:w="706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4" w:type="dxa"/>
            <w:vMerge/>
          </w:tcPr>
          <w:p w:rsidR="00517862" w:rsidRDefault="00517862"/>
        </w:tc>
        <w:tc>
          <w:tcPr>
            <w:tcW w:w="4111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od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Aug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ea</w:t>
            </w:r>
            <w:r>
              <w:rPr>
                <w:spacing w:val="1"/>
                <w:sz w:val="24"/>
                <w:szCs w:val="24"/>
              </w:rPr>
              <w:t>lit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560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3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</w:t>
            </w:r>
            <w:r>
              <w:rPr>
                <w:spacing w:val="2"/>
                <w:sz w:val="24"/>
                <w:szCs w:val="24"/>
              </w:rPr>
              <w:t>2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T03</w:t>
            </w:r>
          </w:p>
        </w:tc>
        <w:tc>
          <w:tcPr>
            <w:tcW w:w="1834" w:type="dxa"/>
            <w:vMerge/>
          </w:tcPr>
          <w:p w:rsidR="00517862" w:rsidRDefault="00517862"/>
        </w:tc>
      </w:tr>
      <w:tr w:rsidR="00517862" w:rsidTr="00171BD5">
        <w:trPr>
          <w:trHeight w:hRule="exact" w:val="494"/>
        </w:trPr>
        <w:tc>
          <w:tcPr>
            <w:tcW w:w="706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4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532" w:right="537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w w:val="99"/>
                <w:sz w:val="24"/>
                <w:szCs w:val="24"/>
              </w:rPr>
              <w:t>A</w:t>
            </w:r>
          </w:p>
        </w:tc>
        <w:tc>
          <w:tcPr>
            <w:tcW w:w="4111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aree</w:t>
            </w:r>
            <w:r>
              <w:rPr>
                <w:sz w:val="24"/>
                <w:szCs w:val="24"/>
              </w:rPr>
              <w:t>r 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</w:p>
        </w:tc>
        <w:tc>
          <w:tcPr>
            <w:tcW w:w="1560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41" w:right="-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VA22M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A01</w:t>
            </w:r>
          </w:p>
        </w:tc>
        <w:tc>
          <w:tcPr>
            <w:tcW w:w="1834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517862" w:rsidTr="00171BD5">
        <w:trPr>
          <w:trHeight w:hRule="exact" w:val="494"/>
        </w:trPr>
        <w:tc>
          <w:tcPr>
            <w:tcW w:w="706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4" w:type="dxa"/>
            <w:vMerge w:val="restart"/>
          </w:tcPr>
          <w:p w:rsidR="00517862" w:rsidRDefault="00517862">
            <w:pPr>
              <w:spacing w:before="9" w:line="140" w:lineRule="exact"/>
              <w:rPr>
                <w:sz w:val="14"/>
                <w:szCs w:val="14"/>
              </w:rPr>
            </w:pPr>
          </w:p>
          <w:p w:rsidR="00517862" w:rsidRDefault="00517862">
            <w:pPr>
              <w:spacing w:line="200" w:lineRule="exact"/>
            </w:pPr>
          </w:p>
          <w:p w:rsidR="00517862" w:rsidRDefault="00000000">
            <w:pPr>
              <w:ind w:left="5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 &amp;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</w:p>
        </w:tc>
        <w:tc>
          <w:tcPr>
            <w:tcW w:w="4111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hys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z w:val="24"/>
                <w:szCs w:val="24"/>
              </w:rPr>
              <w:t>yd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y</w:t>
            </w:r>
          </w:p>
        </w:tc>
        <w:tc>
          <w:tcPr>
            <w:tcW w:w="1560" w:type="dxa"/>
          </w:tcPr>
          <w:p w:rsidR="00517862" w:rsidRDefault="00517862">
            <w:pPr>
              <w:spacing w:before="4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H01</w:t>
            </w:r>
          </w:p>
        </w:tc>
        <w:tc>
          <w:tcPr>
            <w:tcW w:w="1834" w:type="dxa"/>
            <w:vMerge w:val="restart"/>
          </w:tcPr>
          <w:p w:rsidR="00517862" w:rsidRDefault="00517862">
            <w:pPr>
              <w:spacing w:before="9" w:line="140" w:lineRule="exact"/>
              <w:rPr>
                <w:sz w:val="14"/>
                <w:szCs w:val="14"/>
              </w:rPr>
            </w:pPr>
          </w:p>
          <w:p w:rsidR="00517862" w:rsidRDefault="00517862">
            <w:pPr>
              <w:spacing w:line="200" w:lineRule="exact"/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517862" w:rsidTr="00171BD5">
        <w:trPr>
          <w:trHeight w:hRule="exact" w:val="494"/>
        </w:trPr>
        <w:tc>
          <w:tcPr>
            <w:tcW w:w="706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04" w:type="dxa"/>
            <w:vMerge/>
          </w:tcPr>
          <w:p w:rsidR="00517862" w:rsidRDefault="00517862"/>
        </w:tc>
        <w:tc>
          <w:tcPr>
            <w:tcW w:w="4111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und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 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wo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ks</w:t>
            </w:r>
          </w:p>
        </w:tc>
        <w:tc>
          <w:tcPr>
            <w:tcW w:w="1560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VA22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H02</w:t>
            </w:r>
          </w:p>
        </w:tc>
        <w:tc>
          <w:tcPr>
            <w:tcW w:w="1834" w:type="dxa"/>
            <w:vMerge/>
          </w:tcPr>
          <w:p w:rsidR="00517862" w:rsidRDefault="00517862"/>
        </w:tc>
      </w:tr>
      <w:tr w:rsidR="00517862" w:rsidTr="00171BD5">
        <w:trPr>
          <w:trHeight w:hRule="exact" w:val="494"/>
        </w:trPr>
        <w:tc>
          <w:tcPr>
            <w:tcW w:w="706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7375" w:type="dxa"/>
            <w:gridSpan w:val="3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2908" w:right="28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TEL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w w:val="99"/>
                <w:sz w:val="24"/>
                <w:szCs w:val="24"/>
              </w:rPr>
              <w:t>ou</w:t>
            </w:r>
            <w:r>
              <w:rPr>
                <w:spacing w:val="-1"/>
                <w:w w:val="99"/>
                <w:sz w:val="24"/>
                <w:szCs w:val="24"/>
              </w:rPr>
              <w:t>r</w:t>
            </w:r>
            <w:r>
              <w:rPr>
                <w:w w:val="99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w w:val="99"/>
                <w:sz w:val="24"/>
                <w:szCs w:val="24"/>
              </w:rPr>
              <w:t>s</w:t>
            </w:r>
          </w:p>
        </w:tc>
        <w:tc>
          <w:tcPr>
            <w:tcW w:w="1834" w:type="dxa"/>
          </w:tcPr>
          <w:p w:rsidR="00517862" w:rsidRDefault="00517862">
            <w:pPr>
              <w:spacing w:before="1" w:line="100" w:lineRule="exact"/>
              <w:rPr>
                <w:sz w:val="10"/>
                <w:szCs w:val="10"/>
              </w:rPr>
            </w:pPr>
          </w:p>
          <w:p w:rsidR="00517862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</w:tbl>
    <w:p w:rsidR="00B124EE" w:rsidRDefault="00B124EE"/>
    <w:sectPr w:rsidR="00B124EE">
      <w:pgSz w:w="11920" w:h="16840"/>
      <w:pgMar w:top="1680" w:right="580" w:bottom="280" w:left="1180" w:header="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124EE" w:rsidRDefault="00B124EE">
      <w:r>
        <w:separator/>
      </w:r>
    </w:p>
  </w:endnote>
  <w:endnote w:type="continuationSeparator" w:id="0">
    <w:p w:rsidR="00B124EE" w:rsidRDefault="00B12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124EE" w:rsidRDefault="00B124EE">
      <w:r>
        <w:separator/>
      </w:r>
    </w:p>
  </w:footnote>
  <w:footnote w:type="continuationSeparator" w:id="0">
    <w:p w:rsidR="00B124EE" w:rsidRDefault="00B12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17862" w:rsidRDefault="00000000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76.4pt;margin-top:3pt;width:257.9pt;height:81.1pt;z-index:-251658752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1F28BF"/>
    <w:multiLevelType w:val="multilevel"/>
    <w:tmpl w:val="AACCE14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451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862"/>
    <w:rsid w:val="00171BD5"/>
    <w:rsid w:val="00517862"/>
    <w:rsid w:val="00B1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33B6EAD2"/>
  <w15:docId w15:val="{BD8E4133-8835-4EE0-B528-17BBE732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KE0529-CSE</cp:lastModifiedBy>
  <cp:revision>2</cp:revision>
  <dcterms:created xsi:type="dcterms:W3CDTF">2024-04-23T10:19:00Z</dcterms:created>
  <dcterms:modified xsi:type="dcterms:W3CDTF">2024-04-23T10:19:00Z</dcterms:modified>
</cp:coreProperties>
</file>