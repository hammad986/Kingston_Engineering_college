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12537" w:rsidRDefault="00212537">
      <w:pPr>
        <w:spacing w:before="10" w:line="120" w:lineRule="exact"/>
        <w:rPr>
          <w:sz w:val="13"/>
          <w:szCs w:val="13"/>
        </w:rPr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000000">
      <w:pPr>
        <w:spacing w:before="18" w:line="360" w:lineRule="exact"/>
        <w:ind w:left="3012"/>
        <w:rPr>
          <w:sz w:val="32"/>
          <w:szCs w:val="32"/>
        </w:rPr>
      </w:pPr>
      <w:r>
        <w:rPr>
          <w:b/>
          <w:position w:val="-1"/>
          <w:sz w:val="32"/>
          <w:szCs w:val="32"/>
        </w:rPr>
        <w:t>V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lue</w:t>
      </w:r>
      <w:r>
        <w:rPr>
          <w:b/>
          <w:spacing w:val="-8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Add</w:t>
      </w:r>
      <w:r>
        <w:rPr>
          <w:b/>
          <w:spacing w:val="2"/>
          <w:position w:val="-1"/>
          <w:sz w:val="32"/>
          <w:szCs w:val="32"/>
        </w:rPr>
        <w:t>e</w:t>
      </w:r>
      <w:r>
        <w:rPr>
          <w:b/>
          <w:position w:val="-1"/>
          <w:sz w:val="32"/>
          <w:szCs w:val="32"/>
        </w:rPr>
        <w:t>d</w:t>
      </w:r>
      <w:r>
        <w:rPr>
          <w:b/>
          <w:spacing w:val="-9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C</w:t>
      </w:r>
      <w:r>
        <w:rPr>
          <w:b/>
          <w:spacing w:val="1"/>
          <w:position w:val="-1"/>
          <w:sz w:val="32"/>
          <w:szCs w:val="32"/>
        </w:rPr>
        <w:t>o</w:t>
      </w:r>
      <w:r>
        <w:rPr>
          <w:b/>
          <w:spacing w:val="3"/>
          <w:position w:val="-1"/>
          <w:sz w:val="32"/>
          <w:szCs w:val="32"/>
        </w:rPr>
        <w:t>u</w:t>
      </w:r>
      <w:r>
        <w:rPr>
          <w:b/>
          <w:position w:val="-1"/>
          <w:sz w:val="32"/>
          <w:szCs w:val="32"/>
        </w:rPr>
        <w:t>r</w:t>
      </w:r>
      <w:r>
        <w:rPr>
          <w:b/>
          <w:spacing w:val="1"/>
          <w:position w:val="-1"/>
          <w:sz w:val="32"/>
          <w:szCs w:val="32"/>
        </w:rPr>
        <w:t>s</w:t>
      </w:r>
      <w:r>
        <w:rPr>
          <w:b/>
          <w:position w:val="-1"/>
          <w:sz w:val="32"/>
          <w:szCs w:val="32"/>
        </w:rPr>
        <w:t>es</w:t>
      </w: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before="2" w:line="220" w:lineRule="exact"/>
        <w:rPr>
          <w:sz w:val="22"/>
          <w:szCs w:val="22"/>
        </w:rPr>
      </w:pPr>
    </w:p>
    <w:p w:rsidR="00212537" w:rsidRDefault="00000000">
      <w:pPr>
        <w:spacing w:before="18" w:line="360" w:lineRule="exact"/>
        <w:ind w:left="2294"/>
        <w:rPr>
          <w:sz w:val="32"/>
          <w:szCs w:val="32"/>
        </w:rPr>
      </w:pPr>
      <w:r>
        <w:pict>
          <v:group id="_x0000_s2057" style="position:absolute;left:0;text-align:left;margin-left:96.1pt;margin-top:-38.05pt;width:407.55pt;height:106pt;z-index:-251658752;mso-position-horizontal-relative:page" coordorigin="1922,-761" coordsize="8151,2120">
            <v:shape id="_x0000_s2060" style="position:absolute;left:1932;top:-751;width:8131;height:2100" coordorigin="1932,-751" coordsize="8131,2100" path="m1932,-401r,1402l1933,1029r17,82l1985,1184r50,63l2098,1297r74,34l2254,1348r28,1l9713,1349r84,-10l9873,1310r67,-45l9995,1206r40,-70l10059,1057r4,-56l10063,-401r-10,-84l10024,-561r-46,-67l9919,-683r-70,-41l9769,-747r-56,-4l2282,-751r-83,10l2122,-712r-67,46l2000,-607r-40,70l1937,-457r-5,56xe" fillcolor="#f8cbac" stroked="f">
              <v:path arrowok="t"/>
            </v:shape>
            <v:shape id="_x0000_s2059" style="position:absolute;left:1932;top:-751;width:8131;height:2100" coordorigin="1932,-751" coordsize="8131,2100" path="m1932,-401r10,-84l1971,-561r46,-67l2076,-683r71,-41l2226,-747r56,-4l9713,-751r84,10l9873,-712r67,46l9995,-607r40,70l10059,-457r4,56l10063,1001r-10,83l10024,1161r-46,66l9919,1282r-70,39l9769,1344r-56,5l2282,1349r-83,-10l2122,1310r-67,-45l2000,1206r-40,-70l1937,1057r-5,-56l1932,-401xe" filled="f" strokecolor="#162c50" strokeweight="1pt">
              <v:path arrowok="t"/>
            </v:shape>
            <v:shape id="_x0000_s2058" style="position:absolute;left:2160;top:19;width:7673;height:1145" coordorigin="2160,19" coordsize="7673,1145" path="m2160,1164r7673,l9833,19r-7673,l2160,1164xe" fillcolor="#f7caac" stroked="f">
              <v:path arrowok="t"/>
            </v:shape>
            <w10:wrap anchorx="page"/>
          </v:group>
        </w:pict>
      </w:r>
      <w:r>
        <w:rPr>
          <w:b/>
          <w:spacing w:val="1"/>
          <w:position w:val="-1"/>
          <w:sz w:val="32"/>
          <w:szCs w:val="32"/>
        </w:rPr>
        <w:t>E</w:t>
      </w:r>
      <w:r>
        <w:rPr>
          <w:b/>
          <w:position w:val="-1"/>
          <w:sz w:val="32"/>
          <w:szCs w:val="32"/>
        </w:rPr>
        <w:t>nr</w:t>
      </w:r>
      <w:r>
        <w:rPr>
          <w:b/>
          <w:spacing w:val="1"/>
          <w:position w:val="-1"/>
          <w:sz w:val="32"/>
          <w:szCs w:val="32"/>
        </w:rPr>
        <w:t>o</w:t>
      </w:r>
      <w:r>
        <w:rPr>
          <w:b/>
          <w:position w:val="-1"/>
          <w:sz w:val="32"/>
          <w:szCs w:val="32"/>
        </w:rPr>
        <w:t>lled</w:t>
      </w:r>
      <w:r>
        <w:rPr>
          <w:b/>
          <w:spacing w:val="-12"/>
          <w:position w:val="-1"/>
          <w:sz w:val="32"/>
          <w:szCs w:val="32"/>
        </w:rPr>
        <w:t xml:space="preserve"> </w:t>
      </w:r>
      <w:r>
        <w:rPr>
          <w:b/>
          <w:spacing w:val="1"/>
          <w:position w:val="-1"/>
          <w:sz w:val="32"/>
          <w:szCs w:val="32"/>
        </w:rPr>
        <w:t>L</w:t>
      </w:r>
      <w:r>
        <w:rPr>
          <w:b/>
          <w:position w:val="-1"/>
          <w:sz w:val="32"/>
          <w:szCs w:val="32"/>
        </w:rPr>
        <w:t>i</w:t>
      </w:r>
      <w:r>
        <w:rPr>
          <w:b/>
          <w:spacing w:val="1"/>
          <w:position w:val="-1"/>
          <w:sz w:val="32"/>
          <w:szCs w:val="32"/>
        </w:rPr>
        <w:t>s</w:t>
      </w:r>
      <w:r>
        <w:rPr>
          <w:b/>
          <w:position w:val="-1"/>
          <w:sz w:val="32"/>
          <w:szCs w:val="32"/>
        </w:rPr>
        <w:t>t</w:t>
      </w:r>
      <w:r>
        <w:rPr>
          <w:b/>
          <w:spacing w:val="-6"/>
          <w:position w:val="-1"/>
          <w:sz w:val="32"/>
          <w:szCs w:val="32"/>
        </w:rPr>
        <w:t xml:space="preserve"> 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nd</w:t>
      </w:r>
      <w:r>
        <w:rPr>
          <w:b/>
          <w:spacing w:val="-3"/>
          <w:position w:val="-1"/>
          <w:sz w:val="32"/>
          <w:szCs w:val="32"/>
        </w:rPr>
        <w:t xml:space="preserve"> </w:t>
      </w:r>
      <w:r>
        <w:rPr>
          <w:b/>
          <w:position w:val="-1"/>
          <w:sz w:val="32"/>
          <w:szCs w:val="32"/>
        </w:rPr>
        <w:t>A</w:t>
      </w:r>
      <w:r>
        <w:rPr>
          <w:b/>
          <w:spacing w:val="-1"/>
          <w:position w:val="-1"/>
          <w:sz w:val="32"/>
          <w:szCs w:val="32"/>
        </w:rPr>
        <w:t>t</w:t>
      </w:r>
      <w:r>
        <w:rPr>
          <w:b/>
          <w:spacing w:val="2"/>
          <w:position w:val="-1"/>
          <w:sz w:val="32"/>
          <w:szCs w:val="32"/>
        </w:rPr>
        <w:t>t</w:t>
      </w:r>
      <w:r>
        <w:rPr>
          <w:b/>
          <w:position w:val="-1"/>
          <w:sz w:val="32"/>
          <w:szCs w:val="32"/>
        </w:rPr>
        <w:t>end</w:t>
      </w:r>
      <w:r>
        <w:rPr>
          <w:b/>
          <w:spacing w:val="1"/>
          <w:position w:val="-1"/>
          <w:sz w:val="32"/>
          <w:szCs w:val="32"/>
        </w:rPr>
        <w:t>a</w:t>
      </w:r>
      <w:r>
        <w:rPr>
          <w:b/>
          <w:position w:val="-1"/>
          <w:sz w:val="32"/>
          <w:szCs w:val="32"/>
        </w:rPr>
        <w:t>nce</w:t>
      </w: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line="200" w:lineRule="exact"/>
      </w:pPr>
    </w:p>
    <w:p w:rsidR="00212537" w:rsidRDefault="00212537">
      <w:pPr>
        <w:spacing w:before="7" w:line="240" w:lineRule="exact"/>
        <w:rPr>
          <w:sz w:val="24"/>
          <w:szCs w:val="24"/>
        </w:rPr>
      </w:pPr>
    </w:p>
    <w:p w:rsidR="00212537" w:rsidRDefault="00000000">
      <w:pPr>
        <w:spacing w:before="18"/>
        <w:ind w:left="2734"/>
        <w:rPr>
          <w:sz w:val="32"/>
          <w:szCs w:val="32"/>
        </w:rPr>
        <w:sectPr w:rsidR="00212537" w:rsidSect="007725CD">
          <w:headerReference w:type="default" r:id="rId7"/>
          <w:type w:val="continuous"/>
          <w:pgSz w:w="11920" w:h="16840"/>
          <w:pgMar w:top="1520" w:right="1680" w:bottom="280" w:left="1680" w:header="60" w:footer="720" w:gutter="0"/>
          <w:cols w:space="720"/>
        </w:sectPr>
      </w:pPr>
      <w:r>
        <w:pict>
          <v:group id="_x0000_s2054" style="position:absolute;left:0;text-align:left;margin-left:188.15pt;margin-top:-30.25pt;width:226.85pt;height:95.55pt;z-index:-251659776;mso-position-horizontal-relative:page" coordorigin="3763,-605" coordsize="4537,1911">
            <v:shape id="_x0000_s2056" style="position:absolute;left:3773;top:-595;width:4517;height:1891" coordorigin="3773,-595" coordsize="4517,1891" path="m3773,-278r,1260l3774,1008r15,74l3820,1148r45,56l3923,1249r66,31l4064,1295r26,1l7975,1296r75,-9l8119,1261r60,-40l8229,1168r36,-63l8285,1033r5,-51l8290,-278r-10,-77l8254,-424r-40,-61l8161,-534r-64,-36l8026,-591r-51,-4l4090,-595r-77,9l3944,-560r-61,41l3834,-466r-36,64l3777,-330r-4,52xe" fillcolor="#a8d18d" stroked="f">
              <v:path arrowok="t"/>
            </v:shape>
            <v:shape id="_x0000_s2055" style="position:absolute;left:3773;top:-595;width:4517;height:1891" coordorigin="3773,-595" coordsize="4517,1891" path="m3773,-278r9,-77l3808,-424r41,-61l3902,-534r64,-36l4038,-591r52,-4l7975,-595r75,9l8119,-560r60,41l8229,-466r36,64l8285,-330r5,52l8290,982r-10,76l8254,1127r-40,60l8161,1236r-64,35l8026,1292r-51,4l4090,1296r-77,-9l3944,1261r-61,-40l3834,1168r-36,-63l3777,1033r-4,-51l3773,-278xe" filled="f" strokecolor="#162c50" strokeweight="1pt">
              <v:path arrowok="t"/>
            </v:shape>
            <w10:wrap anchorx="page"/>
          </v:group>
        </w:pict>
      </w:r>
      <w:r>
        <w:rPr>
          <w:b/>
          <w:sz w:val="32"/>
          <w:szCs w:val="32"/>
        </w:rPr>
        <w:t>Ac</w:t>
      </w:r>
      <w:r>
        <w:rPr>
          <w:b/>
          <w:spacing w:val="1"/>
          <w:sz w:val="32"/>
          <w:szCs w:val="32"/>
        </w:rPr>
        <w:t>a</w:t>
      </w:r>
      <w:r>
        <w:rPr>
          <w:b/>
          <w:sz w:val="32"/>
          <w:szCs w:val="32"/>
        </w:rPr>
        <w:t>de</w:t>
      </w:r>
      <w:r>
        <w:rPr>
          <w:b/>
          <w:spacing w:val="1"/>
          <w:sz w:val="32"/>
          <w:szCs w:val="32"/>
        </w:rPr>
        <w:t>m</w:t>
      </w:r>
      <w:r>
        <w:rPr>
          <w:b/>
          <w:sz w:val="32"/>
          <w:szCs w:val="32"/>
        </w:rPr>
        <w:t>ic</w:t>
      </w:r>
      <w:r>
        <w:rPr>
          <w:b/>
          <w:spacing w:val="-13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y</w:t>
      </w:r>
      <w:r>
        <w:rPr>
          <w:b/>
          <w:sz w:val="32"/>
          <w:szCs w:val="32"/>
        </w:rPr>
        <w:t>e</w:t>
      </w:r>
      <w:r>
        <w:rPr>
          <w:b/>
          <w:spacing w:val="4"/>
          <w:sz w:val="32"/>
          <w:szCs w:val="32"/>
        </w:rPr>
        <w:t>a</w:t>
      </w:r>
      <w:r>
        <w:rPr>
          <w:b/>
          <w:sz w:val="32"/>
          <w:szCs w:val="32"/>
        </w:rPr>
        <w:t>r</w:t>
      </w:r>
      <w:r>
        <w:rPr>
          <w:b/>
          <w:spacing w:val="-6"/>
          <w:sz w:val="32"/>
          <w:szCs w:val="32"/>
        </w:rPr>
        <w:t xml:space="preserve"> </w:t>
      </w:r>
      <w:r>
        <w:rPr>
          <w:b/>
          <w:spacing w:val="1"/>
          <w:sz w:val="32"/>
          <w:szCs w:val="32"/>
        </w:rPr>
        <w:t>2019</w:t>
      </w:r>
      <w:r>
        <w:rPr>
          <w:b/>
          <w:spacing w:val="-1"/>
          <w:sz w:val="32"/>
          <w:szCs w:val="32"/>
        </w:rPr>
        <w:t>-</w:t>
      </w:r>
      <w:r>
        <w:rPr>
          <w:b/>
          <w:spacing w:val="1"/>
          <w:sz w:val="32"/>
          <w:szCs w:val="32"/>
        </w:rPr>
        <w:t>20</w:t>
      </w:r>
      <w:r>
        <w:rPr>
          <w:b/>
          <w:spacing w:val="-1"/>
          <w:sz w:val="32"/>
          <w:szCs w:val="32"/>
        </w:rPr>
        <w:t>2</w:t>
      </w:r>
      <w:r>
        <w:rPr>
          <w:b/>
          <w:sz w:val="32"/>
          <w:szCs w:val="32"/>
        </w:rPr>
        <w:t>0</w:t>
      </w:r>
    </w:p>
    <w:p w:rsidR="00212537" w:rsidRDefault="00212537">
      <w:pPr>
        <w:spacing w:before="5" w:line="160" w:lineRule="exact"/>
        <w:rPr>
          <w:sz w:val="16"/>
          <w:szCs w:val="16"/>
        </w:rPr>
      </w:pPr>
    </w:p>
    <w:p w:rsidR="00212537" w:rsidRDefault="00000000">
      <w:pPr>
        <w:spacing w:line="275" w:lineRule="auto"/>
        <w:ind w:left="400" w:right="58"/>
        <w:jc w:val="both"/>
        <w:rPr>
          <w:sz w:val="28"/>
          <w:szCs w:val="28"/>
        </w:rPr>
      </w:pPr>
      <w:r>
        <w:rPr>
          <w:b/>
          <w:spacing w:val="1"/>
          <w:sz w:val="28"/>
          <w:szCs w:val="28"/>
        </w:rPr>
        <w:t>1</w:t>
      </w:r>
      <w:r>
        <w:rPr>
          <w:b/>
          <w:spacing w:val="-1"/>
          <w:sz w:val="28"/>
          <w:szCs w:val="28"/>
        </w:rPr>
        <w:t>.</w:t>
      </w:r>
      <w:r>
        <w:rPr>
          <w:b/>
          <w:spacing w:val="1"/>
          <w:sz w:val="28"/>
          <w:szCs w:val="28"/>
        </w:rPr>
        <w:t>2</w:t>
      </w:r>
      <w:r>
        <w:rPr>
          <w:b/>
          <w:spacing w:val="-3"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P</w:t>
      </w:r>
      <w:r>
        <w:rPr>
          <w:b/>
          <w:sz w:val="28"/>
          <w:szCs w:val="28"/>
        </w:rPr>
        <w:t>erce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t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z w:val="28"/>
          <w:szCs w:val="28"/>
        </w:rPr>
        <w:t xml:space="preserve">e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 xml:space="preserve">f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tuden</w:t>
      </w:r>
      <w:r>
        <w:rPr>
          <w:b/>
          <w:spacing w:val="-2"/>
          <w:sz w:val="28"/>
          <w:szCs w:val="28"/>
        </w:rPr>
        <w:t>t</w:t>
      </w:r>
      <w:r>
        <w:rPr>
          <w:b/>
          <w:sz w:val="28"/>
          <w:szCs w:val="28"/>
        </w:rPr>
        <w:t>s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z w:val="28"/>
          <w:szCs w:val="28"/>
        </w:rPr>
        <w:t>e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r</w:t>
      </w:r>
      <w:r>
        <w:rPr>
          <w:b/>
          <w:spacing w:val="-1"/>
          <w:sz w:val="28"/>
          <w:szCs w:val="28"/>
        </w:rPr>
        <w:t>ol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ed </w:t>
      </w:r>
      <w:r>
        <w:rPr>
          <w:b/>
          <w:spacing w:val="1"/>
          <w:sz w:val="28"/>
          <w:szCs w:val="28"/>
        </w:rPr>
        <w:t>i</w:t>
      </w:r>
      <w:r>
        <w:rPr>
          <w:b/>
          <w:sz w:val="28"/>
          <w:szCs w:val="28"/>
        </w:rPr>
        <w:t xml:space="preserve">n </w:t>
      </w:r>
      <w:r>
        <w:rPr>
          <w:b/>
          <w:spacing w:val="1"/>
          <w:sz w:val="28"/>
          <w:szCs w:val="28"/>
        </w:rPr>
        <w:t>C</w:t>
      </w:r>
      <w:r>
        <w:rPr>
          <w:b/>
          <w:sz w:val="28"/>
          <w:szCs w:val="28"/>
        </w:rPr>
        <w:t>er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/</w:t>
      </w:r>
      <w:r>
        <w:rPr>
          <w:b/>
          <w:spacing w:val="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Va</w:t>
      </w:r>
      <w:r>
        <w:rPr>
          <w:b/>
          <w:spacing w:val="1"/>
          <w:sz w:val="28"/>
          <w:szCs w:val="28"/>
        </w:rPr>
        <w:t>l</w:t>
      </w:r>
      <w:r>
        <w:rPr>
          <w:b/>
          <w:sz w:val="28"/>
          <w:szCs w:val="28"/>
        </w:rPr>
        <w:t xml:space="preserve">ue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dded 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u</w:t>
      </w:r>
      <w:r>
        <w:rPr>
          <w:b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s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s</w:t>
      </w:r>
      <w:r>
        <w:rPr>
          <w:b/>
          <w:spacing w:val="1"/>
          <w:sz w:val="28"/>
          <w:szCs w:val="28"/>
        </w:rPr>
        <w:t xml:space="preserve"> a</w:t>
      </w:r>
      <w:r>
        <w:rPr>
          <w:b/>
          <w:sz w:val="28"/>
          <w:szCs w:val="28"/>
        </w:rPr>
        <w:t xml:space="preserve">nd 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ls</w:t>
      </w:r>
      <w:r>
        <w:rPr>
          <w:b/>
          <w:sz w:val="28"/>
          <w:szCs w:val="28"/>
        </w:rPr>
        <w:t>o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p</w:t>
      </w:r>
      <w:r>
        <w:rPr>
          <w:b/>
          <w:spacing w:val="-1"/>
          <w:sz w:val="28"/>
          <w:szCs w:val="28"/>
        </w:rPr>
        <w:t>l</w:t>
      </w:r>
      <w:r>
        <w:rPr>
          <w:b/>
          <w:sz w:val="28"/>
          <w:szCs w:val="28"/>
        </w:rPr>
        <w:t>eted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l</w:t>
      </w:r>
      <w:r>
        <w:rPr>
          <w:b/>
          <w:spacing w:val="-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e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c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ur</w:t>
      </w:r>
      <w:r>
        <w:rPr>
          <w:b/>
          <w:spacing w:val="-1"/>
          <w:sz w:val="28"/>
          <w:szCs w:val="28"/>
        </w:rPr>
        <w:t>s</w:t>
      </w:r>
      <w:r>
        <w:rPr>
          <w:b/>
          <w:sz w:val="28"/>
          <w:szCs w:val="28"/>
        </w:rPr>
        <w:t>es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OO</w:t>
      </w:r>
      <w:r>
        <w:rPr>
          <w:b/>
          <w:spacing w:val="-1"/>
          <w:sz w:val="28"/>
          <w:szCs w:val="28"/>
        </w:rPr>
        <w:t>Cs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SW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Y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,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P</w:t>
      </w:r>
      <w:r>
        <w:rPr>
          <w:b/>
          <w:sz w:val="28"/>
          <w:szCs w:val="28"/>
        </w:rPr>
        <w:t>T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>L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etc.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s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g</w:t>
      </w:r>
      <w:r>
        <w:rPr>
          <w:b/>
          <w:spacing w:val="-1"/>
          <w:sz w:val="28"/>
          <w:szCs w:val="28"/>
        </w:rPr>
        <w:t>a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12"/>
          <w:sz w:val="28"/>
          <w:szCs w:val="28"/>
        </w:rPr>
        <w:t xml:space="preserve"> </w:t>
      </w:r>
      <w:r>
        <w:rPr>
          <w:b/>
          <w:sz w:val="28"/>
          <w:szCs w:val="28"/>
        </w:rPr>
        <w:t>the t</w:t>
      </w:r>
      <w:r>
        <w:rPr>
          <w:b/>
          <w:spacing w:val="1"/>
          <w:sz w:val="28"/>
          <w:szCs w:val="28"/>
        </w:rPr>
        <w:t>o</w:t>
      </w:r>
      <w:r>
        <w:rPr>
          <w:b/>
          <w:spacing w:val="-2"/>
          <w:sz w:val="28"/>
          <w:szCs w:val="28"/>
        </w:rPr>
        <w:t>t</w:t>
      </w:r>
      <w:r>
        <w:rPr>
          <w:b/>
          <w:spacing w:val="1"/>
          <w:sz w:val="28"/>
          <w:szCs w:val="28"/>
        </w:rPr>
        <w:t>a</w:t>
      </w:r>
      <w:r>
        <w:rPr>
          <w:b/>
          <w:sz w:val="28"/>
          <w:szCs w:val="28"/>
        </w:rPr>
        <w:t>l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nu</w:t>
      </w:r>
      <w:r>
        <w:rPr>
          <w:b/>
          <w:spacing w:val="-1"/>
          <w:sz w:val="28"/>
          <w:szCs w:val="28"/>
        </w:rPr>
        <w:t>m</w:t>
      </w:r>
      <w:r>
        <w:rPr>
          <w:b/>
          <w:sz w:val="28"/>
          <w:szCs w:val="28"/>
        </w:rPr>
        <w:t>b</w:t>
      </w:r>
      <w:r>
        <w:rPr>
          <w:b/>
          <w:spacing w:val="-2"/>
          <w:sz w:val="28"/>
          <w:szCs w:val="28"/>
        </w:rPr>
        <w:t>e</w:t>
      </w:r>
      <w:r>
        <w:rPr>
          <w:b/>
          <w:sz w:val="28"/>
          <w:szCs w:val="28"/>
        </w:rPr>
        <w:t xml:space="preserve">r </w:t>
      </w:r>
      <w:r>
        <w:rPr>
          <w:b/>
          <w:spacing w:val="1"/>
          <w:sz w:val="28"/>
          <w:szCs w:val="28"/>
        </w:rPr>
        <w:t>o</w:t>
      </w:r>
      <w:r>
        <w:rPr>
          <w:b/>
          <w:sz w:val="28"/>
          <w:szCs w:val="28"/>
        </w:rPr>
        <w:t>f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tu</w:t>
      </w:r>
      <w:r>
        <w:rPr>
          <w:b/>
          <w:spacing w:val="-2"/>
          <w:sz w:val="28"/>
          <w:szCs w:val="28"/>
        </w:rPr>
        <w:t>d</w:t>
      </w:r>
      <w:r>
        <w:rPr>
          <w:b/>
          <w:sz w:val="28"/>
          <w:szCs w:val="28"/>
        </w:rPr>
        <w:t>ents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>du</w:t>
      </w:r>
      <w:r>
        <w:rPr>
          <w:b/>
          <w:spacing w:val="-2"/>
          <w:sz w:val="28"/>
          <w:szCs w:val="28"/>
        </w:rPr>
        <w:t>r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2"/>
          <w:sz w:val="28"/>
          <w:szCs w:val="28"/>
        </w:rPr>
        <w:t>n</w:t>
      </w:r>
      <w:r>
        <w:rPr>
          <w:b/>
          <w:sz w:val="28"/>
          <w:szCs w:val="28"/>
        </w:rPr>
        <w:t>g</w:t>
      </w:r>
      <w:r>
        <w:rPr>
          <w:b/>
          <w:spacing w:val="1"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the </w:t>
      </w:r>
      <w:r>
        <w:rPr>
          <w:b/>
          <w:spacing w:val="-1"/>
          <w:sz w:val="28"/>
          <w:szCs w:val="28"/>
        </w:rPr>
        <w:t>la</w:t>
      </w:r>
      <w:r>
        <w:rPr>
          <w:b/>
          <w:spacing w:val="1"/>
          <w:sz w:val="28"/>
          <w:szCs w:val="28"/>
        </w:rPr>
        <w:t>s</w:t>
      </w:r>
      <w:r>
        <w:rPr>
          <w:b/>
          <w:sz w:val="28"/>
          <w:szCs w:val="28"/>
        </w:rPr>
        <w:t>t</w:t>
      </w:r>
      <w:r>
        <w:rPr>
          <w:b/>
          <w:spacing w:val="-3"/>
          <w:sz w:val="28"/>
          <w:szCs w:val="28"/>
        </w:rPr>
        <w:t xml:space="preserve"> </w:t>
      </w:r>
      <w:r>
        <w:rPr>
          <w:b/>
          <w:sz w:val="28"/>
          <w:szCs w:val="28"/>
        </w:rPr>
        <w:t>f</w:t>
      </w:r>
      <w:r>
        <w:rPr>
          <w:b/>
          <w:spacing w:val="1"/>
          <w:sz w:val="28"/>
          <w:szCs w:val="28"/>
        </w:rPr>
        <w:t>i</w:t>
      </w:r>
      <w:r>
        <w:rPr>
          <w:b/>
          <w:spacing w:val="-1"/>
          <w:sz w:val="28"/>
          <w:szCs w:val="28"/>
        </w:rPr>
        <w:t>v</w:t>
      </w:r>
      <w:r>
        <w:rPr>
          <w:b/>
          <w:sz w:val="28"/>
          <w:szCs w:val="28"/>
        </w:rPr>
        <w:t xml:space="preserve">e </w:t>
      </w:r>
      <w:r>
        <w:rPr>
          <w:b/>
          <w:spacing w:val="-1"/>
          <w:sz w:val="28"/>
          <w:szCs w:val="28"/>
        </w:rPr>
        <w:t>y</w:t>
      </w:r>
      <w:r>
        <w:rPr>
          <w:b/>
          <w:sz w:val="28"/>
          <w:szCs w:val="28"/>
        </w:rPr>
        <w:t>e</w:t>
      </w:r>
      <w:r>
        <w:rPr>
          <w:b/>
          <w:spacing w:val="1"/>
          <w:sz w:val="28"/>
          <w:szCs w:val="28"/>
        </w:rPr>
        <w:t>a</w:t>
      </w:r>
      <w:r>
        <w:rPr>
          <w:b/>
          <w:spacing w:val="-2"/>
          <w:sz w:val="28"/>
          <w:szCs w:val="28"/>
        </w:rPr>
        <w:t>r</w:t>
      </w:r>
      <w:r>
        <w:rPr>
          <w:b/>
          <w:sz w:val="28"/>
          <w:szCs w:val="28"/>
        </w:rPr>
        <w:t>s</w:t>
      </w:r>
    </w:p>
    <w:p w:rsidR="00212537" w:rsidRDefault="00212537">
      <w:pPr>
        <w:spacing w:before="9" w:line="120" w:lineRule="exact"/>
        <w:rPr>
          <w:sz w:val="12"/>
          <w:szCs w:val="12"/>
        </w:rPr>
      </w:pPr>
    </w:p>
    <w:p w:rsidR="00212537" w:rsidRDefault="00000000">
      <w:pPr>
        <w:spacing w:line="300" w:lineRule="exact"/>
        <w:ind w:left="3352"/>
        <w:rPr>
          <w:sz w:val="28"/>
          <w:szCs w:val="28"/>
        </w:rPr>
      </w:pPr>
      <w:r>
        <w:pict>
          <v:group id="_x0000_s2050" style="position:absolute;left:0;text-align:left;margin-left:104.4pt;margin-top:139.9pt;width:407.55pt;height:37pt;z-index:-251657728;mso-position-horizontal-relative:page;mso-position-vertical-relative:page" coordorigin="2088,2798" coordsize="8151,740">
            <v:shape id="_x0000_s2053" style="position:absolute;left:2098;top:2808;width:8131;height:720" coordorigin="2098,2808" coordsize="8131,720" path="m2098,2928r,480l2098,3419r24,61l2174,3519r44,9l10109,3528r72,-25l10220,3452r9,-44l10229,2928r-25,-73l10152,2816r-43,-8l2218,2808r-72,24l2106,2883r-8,45xe" fillcolor="#f8cbac" stroked="f">
              <v:path arrowok="t"/>
            </v:shape>
            <v:shape id="_x0000_s2052" style="position:absolute;left:2098;top:2808;width:8131;height:720" coordorigin="2098,2808" coordsize="8131,720" path="m2098,2928r18,-64l2164,2821r54,-13l10109,2808r63,18l10216,2874r13,54l10229,3408r-19,63l10162,3515r-53,13l2218,3528r-64,-19l2111,3461r-13,-53l2098,2928xe" filled="f" strokecolor="#162c50" strokeweight="1pt">
              <v:path arrowok="t"/>
            </v:shape>
            <v:shape id="_x0000_s2051" style="position:absolute;left:2258;top:2923;width:7810;height:348" coordorigin="2258,2923" coordsize="7810,348" path="m2258,3271r7810,l10068,2923r-7810,l2258,3271xe" fillcolor="#f7caac" stroked="f">
              <v:path arrowok="t"/>
            </v:shape>
            <w10:wrap anchorx="page" anchory="page"/>
          </v:group>
        </w:pict>
      </w:r>
      <w:r>
        <w:rPr>
          <w:b/>
          <w:position w:val="-1"/>
          <w:sz w:val="28"/>
          <w:szCs w:val="28"/>
        </w:rPr>
        <w:t>Enr</w:t>
      </w:r>
      <w:r>
        <w:rPr>
          <w:b/>
          <w:spacing w:val="-1"/>
          <w:position w:val="-1"/>
          <w:sz w:val="28"/>
          <w:szCs w:val="28"/>
        </w:rPr>
        <w:t>o</w:t>
      </w:r>
      <w:r>
        <w:rPr>
          <w:b/>
          <w:spacing w:val="1"/>
          <w:position w:val="-1"/>
          <w:sz w:val="28"/>
          <w:szCs w:val="28"/>
        </w:rPr>
        <w:t>l</w:t>
      </w:r>
      <w:r>
        <w:rPr>
          <w:b/>
          <w:spacing w:val="-1"/>
          <w:position w:val="-1"/>
          <w:sz w:val="28"/>
          <w:szCs w:val="28"/>
        </w:rPr>
        <w:t>l</w:t>
      </w:r>
      <w:r>
        <w:rPr>
          <w:b/>
          <w:position w:val="-1"/>
          <w:sz w:val="28"/>
          <w:szCs w:val="28"/>
        </w:rPr>
        <w:t>ed L</w:t>
      </w:r>
      <w:r>
        <w:rPr>
          <w:b/>
          <w:spacing w:val="-1"/>
          <w:position w:val="-1"/>
          <w:sz w:val="28"/>
          <w:szCs w:val="28"/>
        </w:rPr>
        <w:t>i</w:t>
      </w:r>
      <w:r>
        <w:rPr>
          <w:b/>
          <w:spacing w:val="1"/>
          <w:position w:val="-1"/>
          <w:sz w:val="28"/>
          <w:szCs w:val="28"/>
        </w:rPr>
        <w:t>s</w:t>
      </w:r>
      <w:r>
        <w:rPr>
          <w:b/>
          <w:position w:val="-1"/>
          <w:sz w:val="28"/>
          <w:szCs w:val="28"/>
        </w:rPr>
        <w:t xml:space="preserve">t </w:t>
      </w:r>
      <w:r>
        <w:rPr>
          <w:b/>
          <w:spacing w:val="-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 xml:space="preserve">nd </w:t>
      </w:r>
      <w:r>
        <w:rPr>
          <w:b/>
          <w:spacing w:val="-1"/>
          <w:position w:val="-1"/>
          <w:sz w:val="28"/>
          <w:szCs w:val="28"/>
        </w:rPr>
        <w:t>A</w:t>
      </w:r>
      <w:r>
        <w:rPr>
          <w:b/>
          <w:position w:val="-1"/>
          <w:sz w:val="28"/>
          <w:szCs w:val="28"/>
        </w:rPr>
        <w:t>ttend</w:t>
      </w:r>
      <w:r>
        <w:rPr>
          <w:b/>
          <w:spacing w:val="1"/>
          <w:position w:val="-1"/>
          <w:sz w:val="28"/>
          <w:szCs w:val="28"/>
        </w:rPr>
        <w:t>a</w:t>
      </w:r>
      <w:r>
        <w:rPr>
          <w:b/>
          <w:spacing w:val="-2"/>
          <w:position w:val="-1"/>
          <w:sz w:val="28"/>
          <w:szCs w:val="28"/>
        </w:rPr>
        <w:t>n</w:t>
      </w:r>
      <w:r>
        <w:rPr>
          <w:b/>
          <w:position w:val="-1"/>
          <w:sz w:val="28"/>
          <w:szCs w:val="28"/>
        </w:rPr>
        <w:t>ce</w:t>
      </w:r>
    </w:p>
    <w:p w:rsidR="00212537" w:rsidRDefault="00212537">
      <w:pPr>
        <w:spacing w:line="200" w:lineRule="exact"/>
      </w:pPr>
    </w:p>
    <w:p w:rsidR="00212537" w:rsidRDefault="00212537">
      <w:pPr>
        <w:spacing w:before="7" w:line="240" w:lineRule="exact"/>
        <w:rPr>
          <w:sz w:val="24"/>
          <w:szCs w:val="24"/>
        </w:rPr>
      </w:pPr>
    </w:p>
    <w:p w:rsidR="00212537" w:rsidRDefault="00000000">
      <w:pPr>
        <w:spacing w:before="26"/>
        <w:ind w:left="3647" w:right="3356"/>
        <w:jc w:val="center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Ac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ad</w:t>
      </w:r>
      <w:r>
        <w:rPr>
          <w:rFonts w:ascii="Cambria" w:eastAsia="Cambria" w:hAnsi="Cambria" w:cs="Cambria"/>
          <w:b/>
          <w:sz w:val="24"/>
          <w:szCs w:val="24"/>
        </w:rPr>
        <w:t>em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i</w:t>
      </w:r>
      <w:r>
        <w:rPr>
          <w:rFonts w:ascii="Cambria" w:eastAsia="Cambria" w:hAnsi="Cambria" w:cs="Cambria"/>
          <w:b/>
          <w:sz w:val="24"/>
          <w:szCs w:val="24"/>
        </w:rPr>
        <w:t>c</w:t>
      </w:r>
      <w:r>
        <w:rPr>
          <w:b/>
          <w:spacing w:val="-12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spacing w:val="-1"/>
          <w:sz w:val="24"/>
          <w:szCs w:val="24"/>
        </w:rPr>
        <w:t>Y</w:t>
      </w:r>
      <w:r>
        <w:rPr>
          <w:rFonts w:ascii="Cambria" w:eastAsia="Cambria" w:hAnsi="Cambria" w:cs="Cambria"/>
          <w:b/>
          <w:sz w:val="24"/>
          <w:szCs w:val="24"/>
        </w:rPr>
        <w:t>e</w:t>
      </w:r>
      <w:r>
        <w:rPr>
          <w:rFonts w:ascii="Cambria" w:eastAsia="Cambria" w:hAnsi="Cambria" w:cs="Cambria"/>
          <w:b/>
          <w:spacing w:val="1"/>
          <w:sz w:val="24"/>
          <w:szCs w:val="24"/>
        </w:rPr>
        <w:t>a</w:t>
      </w:r>
      <w:r>
        <w:rPr>
          <w:rFonts w:ascii="Cambria" w:eastAsia="Cambria" w:hAnsi="Cambria" w:cs="Cambria"/>
          <w:b/>
          <w:sz w:val="24"/>
          <w:szCs w:val="24"/>
        </w:rPr>
        <w:t>r</w:t>
      </w:r>
      <w:r>
        <w:rPr>
          <w:b/>
          <w:spacing w:val="-9"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w w:val="99"/>
          <w:sz w:val="24"/>
          <w:szCs w:val="24"/>
        </w:rPr>
        <w:t>2019</w:t>
      </w:r>
      <w:r>
        <w:rPr>
          <w:rFonts w:ascii="Cambria" w:eastAsia="Cambria" w:hAnsi="Cambria" w:cs="Cambria"/>
          <w:b/>
          <w:spacing w:val="3"/>
          <w:sz w:val="24"/>
          <w:szCs w:val="24"/>
        </w:rPr>
        <w:t>-</w:t>
      </w:r>
      <w:r>
        <w:rPr>
          <w:rFonts w:ascii="Cambria" w:eastAsia="Cambria" w:hAnsi="Cambria" w:cs="Cambria"/>
          <w:b/>
          <w:w w:val="99"/>
          <w:sz w:val="24"/>
          <w:szCs w:val="24"/>
        </w:rPr>
        <w:t>2020</w:t>
      </w:r>
    </w:p>
    <w:p w:rsidR="00212537" w:rsidRDefault="00212537">
      <w:pPr>
        <w:spacing w:line="200" w:lineRule="exact"/>
      </w:pPr>
    </w:p>
    <w:p w:rsidR="00212537" w:rsidRDefault="00212537">
      <w:pPr>
        <w:spacing w:before="10" w:line="240" w:lineRule="exact"/>
        <w:rPr>
          <w:sz w:val="24"/>
          <w:szCs w:val="24"/>
        </w:rPr>
      </w:pPr>
    </w:p>
    <w:tbl>
      <w:tblPr>
        <w:tblW w:w="0" w:type="auto"/>
        <w:tblInd w:w="11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1630"/>
        <w:gridCol w:w="3559"/>
        <w:gridCol w:w="1514"/>
        <w:gridCol w:w="1942"/>
      </w:tblGrid>
      <w:tr w:rsidR="00212537">
        <w:trPr>
          <w:trHeight w:hRule="exact" w:val="854"/>
        </w:trPr>
        <w:tc>
          <w:tcPr>
            <w:tcW w:w="660" w:type="dxa"/>
            <w:tcBorders>
              <w:top w:val="single" w:sz="7" w:space="0" w:color="FFFF4E"/>
              <w:left w:val="single" w:sz="5" w:space="0" w:color="000000"/>
              <w:bottom w:val="single" w:sz="7" w:space="0" w:color="FFFF4E"/>
              <w:right w:val="single" w:sz="5" w:space="0" w:color="000000"/>
            </w:tcBorders>
            <w:shd w:val="clear" w:color="auto" w:fill="FFFF4E"/>
          </w:tcPr>
          <w:p w:rsidR="00212537" w:rsidRDefault="00212537">
            <w:pPr>
              <w:spacing w:before="19" w:line="260" w:lineRule="exact"/>
              <w:rPr>
                <w:sz w:val="26"/>
                <w:szCs w:val="26"/>
              </w:rPr>
            </w:pPr>
          </w:p>
          <w:p w:rsidR="00212537" w:rsidRDefault="00000000">
            <w:pPr>
              <w:ind w:left="81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b/>
                <w:spacing w:val="1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.No</w:t>
            </w:r>
            <w:proofErr w:type="spellEnd"/>
            <w:proofErr w:type="gramEnd"/>
          </w:p>
        </w:tc>
        <w:tc>
          <w:tcPr>
            <w:tcW w:w="1630" w:type="dxa"/>
            <w:tcBorders>
              <w:top w:val="single" w:sz="7" w:space="0" w:color="FFFF4E"/>
              <w:left w:val="single" w:sz="5" w:space="0" w:color="000000"/>
              <w:bottom w:val="single" w:sz="7" w:space="0" w:color="FFFF4E"/>
              <w:right w:val="single" w:sz="5" w:space="0" w:color="000000"/>
            </w:tcBorders>
            <w:shd w:val="clear" w:color="auto" w:fill="FFFF4E"/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1" w:line="220" w:lineRule="exact"/>
              <w:rPr>
                <w:sz w:val="22"/>
                <w:szCs w:val="22"/>
              </w:rPr>
            </w:pPr>
          </w:p>
          <w:p w:rsidR="00212537" w:rsidRDefault="00000000">
            <w:pPr>
              <w:ind w:left="239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p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-1"/>
                <w:sz w:val="24"/>
                <w:szCs w:val="24"/>
              </w:rPr>
              <w:t>rt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sz w:val="24"/>
                <w:szCs w:val="24"/>
              </w:rPr>
              <w:t>n</w:t>
            </w:r>
            <w:r>
              <w:rPr>
                <w:b/>
                <w:sz w:val="24"/>
                <w:szCs w:val="24"/>
              </w:rPr>
              <w:t>t</w:t>
            </w:r>
          </w:p>
        </w:tc>
        <w:tc>
          <w:tcPr>
            <w:tcW w:w="3559" w:type="dxa"/>
            <w:tcBorders>
              <w:top w:val="single" w:sz="7" w:space="0" w:color="FFFF4E"/>
              <w:left w:val="single" w:sz="5" w:space="0" w:color="000000"/>
              <w:bottom w:val="single" w:sz="7" w:space="0" w:color="FFFF4E"/>
              <w:right w:val="single" w:sz="5" w:space="0" w:color="000000"/>
            </w:tcBorders>
            <w:shd w:val="clear" w:color="auto" w:fill="FFFF4E"/>
          </w:tcPr>
          <w:p w:rsidR="00212537" w:rsidRDefault="00212537">
            <w:pPr>
              <w:spacing w:before="1" w:line="220" w:lineRule="exact"/>
              <w:rPr>
                <w:sz w:val="22"/>
                <w:szCs w:val="22"/>
              </w:rPr>
            </w:pPr>
          </w:p>
          <w:p w:rsidR="00212537" w:rsidRDefault="00000000">
            <w:pPr>
              <w:ind w:left="1000" w:right="441" w:hanging="521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</w:t>
            </w:r>
            <w:r>
              <w:rPr>
                <w:b/>
                <w:spacing w:val="2"/>
                <w:sz w:val="24"/>
                <w:szCs w:val="24"/>
              </w:rPr>
              <w:t>m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6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of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pacing w:val="1"/>
                <w:sz w:val="24"/>
                <w:szCs w:val="24"/>
              </w:rPr>
              <w:t>h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3"/>
                <w:sz w:val="24"/>
                <w:szCs w:val="24"/>
              </w:rPr>
              <w:t xml:space="preserve"> </w:t>
            </w:r>
            <w:proofErr w:type="gramStart"/>
            <w:r>
              <w:rPr>
                <w:b/>
                <w:sz w:val="24"/>
                <w:szCs w:val="24"/>
              </w:rPr>
              <w:t>Va</w:t>
            </w:r>
            <w:r>
              <w:rPr>
                <w:b/>
                <w:spacing w:val="1"/>
                <w:sz w:val="24"/>
                <w:szCs w:val="24"/>
              </w:rPr>
              <w:t>lu</w:t>
            </w:r>
            <w:r>
              <w:rPr>
                <w:b/>
                <w:sz w:val="24"/>
                <w:szCs w:val="24"/>
              </w:rPr>
              <w:t>e</w:t>
            </w:r>
            <w:r>
              <w:rPr>
                <w:b/>
                <w:spacing w:val="-5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a</w:t>
            </w:r>
            <w:r>
              <w:rPr>
                <w:b/>
                <w:spacing w:val="1"/>
                <w:sz w:val="24"/>
                <w:szCs w:val="24"/>
              </w:rPr>
              <w:t>dd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d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1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z w:val="24"/>
                <w:szCs w:val="24"/>
              </w:rPr>
              <w:t>s</w:t>
            </w:r>
            <w:r>
              <w:rPr>
                <w:b/>
                <w:spacing w:val="-4"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-1"/>
                <w:sz w:val="24"/>
                <w:szCs w:val="24"/>
              </w:rPr>
              <w:t>f</w:t>
            </w:r>
            <w:r>
              <w:rPr>
                <w:b/>
                <w:spacing w:val="2"/>
                <w:sz w:val="24"/>
                <w:szCs w:val="24"/>
              </w:rPr>
              <w:t>f</w:t>
            </w:r>
            <w:r>
              <w:rPr>
                <w:b/>
                <w:spacing w:val="-1"/>
                <w:sz w:val="24"/>
                <w:szCs w:val="24"/>
              </w:rPr>
              <w:t>ere</w:t>
            </w:r>
            <w:r>
              <w:rPr>
                <w:b/>
                <w:sz w:val="24"/>
                <w:szCs w:val="24"/>
              </w:rPr>
              <w:t>d</w:t>
            </w:r>
          </w:p>
        </w:tc>
        <w:tc>
          <w:tcPr>
            <w:tcW w:w="1514" w:type="dxa"/>
            <w:tcBorders>
              <w:top w:val="single" w:sz="7" w:space="0" w:color="FFFF4E"/>
              <w:left w:val="single" w:sz="5" w:space="0" w:color="000000"/>
              <w:bottom w:val="single" w:sz="7" w:space="0" w:color="FFFF4E"/>
              <w:right w:val="single" w:sz="5" w:space="0" w:color="000000"/>
            </w:tcBorders>
            <w:shd w:val="clear" w:color="auto" w:fill="FFFF4E"/>
          </w:tcPr>
          <w:p w:rsidR="00212537" w:rsidRDefault="00212537">
            <w:pPr>
              <w:spacing w:before="19" w:line="260" w:lineRule="exact"/>
              <w:rPr>
                <w:sz w:val="26"/>
                <w:szCs w:val="26"/>
              </w:rPr>
            </w:pPr>
          </w:p>
          <w:p w:rsidR="00212537" w:rsidRDefault="00000000">
            <w:pPr>
              <w:ind w:left="352" w:right="337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Co</w:t>
            </w:r>
            <w:r>
              <w:rPr>
                <w:b/>
                <w:spacing w:val="1"/>
                <w:w w:val="99"/>
                <w:sz w:val="24"/>
                <w:szCs w:val="24"/>
              </w:rPr>
              <w:t>u</w:t>
            </w:r>
            <w:r>
              <w:rPr>
                <w:b/>
                <w:spacing w:val="-1"/>
                <w:sz w:val="24"/>
                <w:szCs w:val="24"/>
              </w:rPr>
              <w:t>r</w:t>
            </w:r>
            <w:r>
              <w:rPr>
                <w:b/>
                <w:w w:val="99"/>
                <w:sz w:val="24"/>
                <w:szCs w:val="24"/>
              </w:rPr>
              <w:t>s</w:t>
            </w:r>
            <w:r>
              <w:rPr>
                <w:b/>
                <w:sz w:val="24"/>
                <w:szCs w:val="24"/>
              </w:rPr>
              <w:t>e</w:t>
            </w:r>
          </w:p>
          <w:p w:rsidR="00212537" w:rsidRDefault="00000000">
            <w:pPr>
              <w:ind w:left="455" w:right="438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Co</w:t>
            </w:r>
            <w:r>
              <w:rPr>
                <w:b/>
                <w:spacing w:val="1"/>
                <w:w w:val="99"/>
                <w:sz w:val="24"/>
                <w:szCs w:val="24"/>
              </w:rPr>
              <w:t>d</w:t>
            </w:r>
            <w:r>
              <w:rPr>
                <w:b/>
                <w:sz w:val="24"/>
                <w:szCs w:val="24"/>
              </w:rPr>
              <w:t>e</w:t>
            </w:r>
          </w:p>
        </w:tc>
        <w:tc>
          <w:tcPr>
            <w:tcW w:w="1942" w:type="dxa"/>
            <w:tcBorders>
              <w:top w:val="single" w:sz="7" w:space="0" w:color="FFFF4E"/>
              <w:left w:val="single" w:sz="5" w:space="0" w:color="000000"/>
              <w:bottom w:val="single" w:sz="7" w:space="0" w:color="FFFF4E"/>
              <w:right w:val="single" w:sz="5" w:space="0" w:color="000000"/>
            </w:tcBorders>
            <w:shd w:val="clear" w:color="auto" w:fill="FFFF4E"/>
          </w:tcPr>
          <w:p w:rsidR="00212537" w:rsidRDefault="00212537">
            <w:pPr>
              <w:spacing w:before="19" w:line="260" w:lineRule="exact"/>
              <w:rPr>
                <w:sz w:val="26"/>
                <w:szCs w:val="26"/>
              </w:rPr>
            </w:pPr>
          </w:p>
          <w:p w:rsidR="00212537" w:rsidRDefault="00000000">
            <w:pPr>
              <w:ind w:left="16" w:right="154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>Lin</w:t>
            </w:r>
            <w:r>
              <w:rPr>
                <w:b/>
                <w:sz w:val="24"/>
                <w:szCs w:val="24"/>
              </w:rPr>
              <w:t>k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t</w:t>
            </w:r>
            <w:r>
              <w:rPr>
                <w:b/>
                <w:sz w:val="24"/>
                <w:szCs w:val="24"/>
              </w:rPr>
              <w:t>o</w:t>
            </w:r>
            <w:r>
              <w:rPr>
                <w:b/>
                <w:spacing w:val="-2"/>
                <w:sz w:val="24"/>
                <w:szCs w:val="24"/>
              </w:rPr>
              <w:t xml:space="preserve"> </w:t>
            </w:r>
            <w:r>
              <w:rPr>
                <w:b/>
                <w:spacing w:val="-1"/>
                <w:sz w:val="24"/>
                <w:szCs w:val="24"/>
              </w:rPr>
              <w:t>re</w:t>
            </w:r>
            <w:r>
              <w:rPr>
                <w:b/>
                <w:spacing w:val="1"/>
                <w:sz w:val="24"/>
                <w:szCs w:val="24"/>
              </w:rPr>
              <w:t>l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w w:val="99"/>
                <w:sz w:val="24"/>
                <w:szCs w:val="24"/>
              </w:rPr>
              <w:t>va</w:t>
            </w:r>
            <w:r>
              <w:rPr>
                <w:b/>
                <w:spacing w:val="1"/>
                <w:w w:val="99"/>
                <w:sz w:val="24"/>
                <w:szCs w:val="24"/>
              </w:rPr>
              <w:t>n</w:t>
            </w:r>
            <w:r>
              <w:rPr>
                <w:b/>
                <w:w w:val="99"/>
                <w:sz w:val="24"/>
                <w:szCs w:val="24"/>
              </w:rPr>
              <w:t>t</w:t>
            </w:r>
          </w:p>
          <w:p w:rsidR="00212537" w:rsidRDefault="00000000">
            <w:pPr>
              <w:ind w:left="331" w:right="469"/>
              <w:jc w:val="center"/>
              <w:rPr>
                <w:sz w:val="24"/>
                <w:szCs w:val="24"/>
              </w:rPr>
            </w:pPr>
            <w:r>
              <w:rPr>
                <w:b/>
                <w:w w:val="99"/>
                <w:sz w:val="24"/>
                <w:szCs w:val="24"/>
              </w:rPr>
              <w:t>Do</w:t>
            </w:r>
            <w:r>
              <w:rPr>
                <w:b/>
                <w:spacing w:val="-1"/>
                <w:sz w:val="24"/>
                <w:szCs w:val="24"/>
              </w:rPr>
              <w:t>c</w:t>
            </w:r>
            <w:r>
              <w:rPr>
                <w:b/>
                <w:spacing w:val="1"/>
                <w:w w:val="99"/>
                <w:sz w:val="24"/>
                <w:szCs w:val="24"/>
              </w:rPr>
              <w:t>u</w:t>
            </w:r>
            <w:r>
              <w:rPr>
                <w:b/>
                <w:spacing w:val="2"/>
                <w:w w:val="99"/>
                <w:sz w:val="24"/>
                <w:szCs w:val="24"/>
              </w:rPr>
              <w:t>m</w:t>
            </w:r>
            <w:r>
              <w:rPr>
                <w:b/>
                <w:spacing w:val="-1"/>
                <w:sz w:val="24"/>
                <w:szCs w:val="24"/>
              </w:rPr>
              <w:t>e</w:t>
            </w:r>
            <w:r>
              <w:rPr>
                <w:b/>
                <w:spacing w:val="1"/>
                <w:w w:val="99"/>
                <w:sz w:val="24"/>
                <w:szCs w:val="24"/>
              </w:rPr>
              <w:t>n</w:t>
            </w:r>
            <w:r>
              <w:rPr>
                <w:b/>
                <w:w w:val="99"/>
                <w:sz w:val="24"/>
                <w:szCs w:val="24"/>
              </w:rPr>
              <w:t>t</w:t>
            </w:r>
          </w:p>
        </w:tc>
      </w:tr>
      <w:tr w:rsidR="00212537">
        <w:trPr>
          <w:trHeight w:hRule="exact" w:val="598"/>
        </w:trPr>
        <w:tc>
          <w:tcPr>
            <w:tcW w:w="660" w:type="dxa"/>
            <w:tcBorders>
              <w:top w:val="single" w:sz="7" w:space="0" w:color="FFFF4E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7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30" w:right="223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630" w:type="dxa"/>
            <w:vMerge w:val="restart"/>
            <w:tcBorders>
              <w:top w:val="single" w:sz="7" w:space="0" w:color="FFFF4E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10" w:line="200" w:lineRule="exact"/>
            </w:pPr>
          </w:p>
          <w:p w:rsidR="00212537" w:rsidRDefault="00000000">
            <w:pPr>
              <w:ind w:left="493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L</w:t>
            </w:r>
          </w:p>
        </w:tc>
        <w:tc>
          <w:tcPr>
            <w:tcW w:w="3559" w:type="dxa"/>
            <w:tcBorders>
              <w:top w:val="single" w:sz="7" w:space="0" w:color="FFFF4E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7"/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nno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ve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14" w:type="dxa"/>
            <w:tcBorders>
              <w:top w:val="single" w:sz="7" w:space="0" w:color="FFFF4E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7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19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E01</w:t>
            </w:r>
          </w:p>
        </w:tc>
        <w:tc>
          <w:tcPr>
            <w:tcW w:w="1942" w:type="dxa"/>
            <w:vMerge w:val="restart"/>
            <w:tcBorders>
              <w:top w:val="single" w:sz="7" w:space="0" w:color="FFFF4E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10" w:line="200" w:lineRule="exact"/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593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11" w:line="280" w:lineRule="exact"/>
              <w:rPr>
                <w:sz w:val="28"/>
                <w:szCs w:val="28"/>
              </w:rPr>
            </w:pPr>
          </w:p>
          <w:p w:rsidR="00212537" w:rsidRDefault="00000000">
            <w:pPr>
              <w:ind w:left="225" w:right="22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arac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19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E02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7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30" w:right="223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ys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E03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4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30" w:right="223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1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5" w:line="200" w:lineRule="exact"/>
            </w:pPr>
          </w:p>
          <w:p w:rsidR="00212537" w:rsidRDefault="00000000">
            <w:pPr>
              <w:ind w:left="556" w:right="544"/>
              <w:jc w:val="center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1"/>
                <w:w w:val="99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t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ngs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</w:t>
            </w:r>
            <w:r>
              <w:rPr>
                <w:spacing w:val="1"/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19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5" w:line="200" w:lineRule="exact"/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593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11" w:line="280" w:lineRule="exact"/>
              <w:rPr>
                <w:sz w:val="28"/>
                <w:szCs w:val="28"/>
              </w:rPr>
            </w:pPr>
          </w:p>
          <w:p w:rsidR="00212537" w:rsidRDefault="00000000">
            <w:pPr>
              <w:ind w:left="225" w:right="22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</w:t>
            </w:r>
            <w:r>
              <w:rPr>
                <w:spacing w:val="1"/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593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9" w:line="280" w:lineRule="exact"/>
              <w:rPr>
                <w:sz w:val="28"/>
                <w:szCs w:val="28"/>
              </w:rPr>
            </w:pPr>
          </w:p>
          <w:p w:rsidR="00212537" w:rsidRDefault="00000000">
            <w:pPr>
              <w:ind w:left="225" w:right="22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6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JAVA</w:t>
            </w:r>
            <w:r>
              <w:rPr>
                <w:spacing w:val="-6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og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mmi</w:t>
            </w:r>
            <w:r>
              <w:rPr>
                <w:sz w:val="24"/>
                <w:szCs w:val="24"/>
              </w:rPr>
              <w:t>ng-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</w:t>
            </w: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Ov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w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</w:t>
            </w:r>
            <w:r>
              <w:rPr>
                <w:spacing w:val="1"/>
                <w:sz w:val="24"/>
                <w:szCs w:val="24"/>
              </w:rPr>
              <w:t>CS</w:t>
            </w:r>
            <w:r>
              <w:rPr>
                <w:sz w:val="24"/>
                <w:szCs w:val="24"/>
              </w:rPr>
              <w:t>03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4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25" w:right="22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7</w:t>
            </w:r>
          </w:p>
        </w:tc>
        <w:tc>
          <w:tcPr>
            <w:tcW w:w="1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9" w:line="120" w:lineRule="exact"/>
              <w:rPr>
                <w:sz w:val="12"/>
                <w:szCs w:val="12"/>
              </w:rPr>
            </w:pPr>
          </w:p>
          <w:p w:rsidR="00212537" w:rsidRDefault="00212537">
            <w:pPr>
              <w:spacing w:line="200" w:lineRule="exact"/>
            </w:pPr>
          </w:p>
          <w:p w:rsidR="00212537" w:rsidRDefault="00000000">
            <w:pPr>
              <w:ind w:left="551" w:right="55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EEE</w:t>
            </w:r>
          </w:p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obo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Au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VA19EE01</w:t>
            </w:r>
          </w:p>
        </w:tc>
        <w:tc>
          <w:tcPr>
            <w:tcW w:w="19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9" w:line="120" w:lineRule="exact"/>
              <w:rPr>
                <w:sz w:val="12"/>
                <w:szCs w:val="12"/>
              </w:rPr>
            </w:pPr>
          </w:p>
          <w:p w:rsidR="00212537" w:rsidRDefault="00212537">
            <w:pPr>
              <w:spacing w:line="200" w:lineRule="exact"/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317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225" w:right="22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8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og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pacing w:val="1"/>
                <w:sz w:val="24"/>
                <w:szCs w:val="24"/>
              </w:rPr>
              <w:t>mm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8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og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3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r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VA19EE02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7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25" w:right="227"/>
              <w:jc w:val="center"/>
              <w:rPr>
                <w:sz w:val="24"/>
                <w:szCs w:val="24"/>
              </w:rPr>
            </w:pPr>
            <w:r>
              <w:rPr>
                <w:w w:val="99"/>
                <w:sz w:val="24"/>
                <w:szCs w:val="24"/>
              </w:rPr>
              <w:t>9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SC</w:t>
            </w:r>
            <w:r>
              <w:rPr>
                <w:sz w:val="24"/>
                <w:szCs w:val="24"/>
              </w:rPr>
              <w:t>ADA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4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VA19EE03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4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9" w:line="120" w:lineRule="exact"/>
              <w:rPr>
                <w:sz w:val="12"/>
                <w:szCs w:val="12"/>
              </w:rPr>
            </w:pPr>
          </w:p>
          <w:p w:rsidR="00212537" w:rsidRDefault="00212537">
            <w:pPr>
              <w:spacing w:line="200" w:lineRule="exact"/>
            </w:pPr>
          </w:p>
          <w:p w:rsidR="00212537" w:rsidRDefault="00000000">
            <w:pPr>
              <w:ind w:left="549" w:right="53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E</w:t>
            </w:r>
          </w:p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oT </w:t>
            </w:r>
            <w:r>
              <w:rPr>
                <w:spacing w:val="-1"/>
                <w:sz w:val="24"/>
                <w:szCs w:val="24"/>
              </w:rPr>
              <w:t>f</w:t>
            </w:r>
            <w:r>
              <w:rPr>
                <w:sz w:val="24"/>
                <w:szCs w:val="24"/>
              </w:rPr>
              <w:t>or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ys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01</w:t>
            </w:r>
          </w:p>
        </w:tc>
        <w:tc>
          <w:tcPr>
            <w:tcW w:w="19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6" w:line="260" w:lineRule="exact"/>
              <w:rPr>
                <w:sz w:val="26"/>
                <w:szCs w:val="26"/>
              </w:rPr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593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 w:right="10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gn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 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02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7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1"/>
                <w:sz w:val="24"/>
                <w:szCs w:val="24"/>
              </w:rPr>
              <w:t>RC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03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590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9" w:line="140" w:lineRule="exact"/>
              <w:rPr>
                <w:sz w:val="14"/>
                <w:szCs w:val="14"/>
              </w:rPr>
            </w:pPr>
          </w:p>
          <w:p w:rsidR="00212537" w:rsidRDefault="00000000">
            <w:pPr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5" w:line="200" w:lineRule="exact"/>
            </w:pPr>
          </w:p>
          <w:p w:rsidR="00212537" w:rsidRDefault="00000000">
            <w:pPr>
              <w:ind w:left="9" w:right="-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N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AL</w:t>
            </w:r>
          </w:p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gn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ll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r</w:t>
            </w: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nu</w:t>
            </w:r>
            <w:r>
              <w:rPr>
                <w:spacing w:val="-1"/>
                <w:sz w:val="24"/>
                <w:szCs w:val="24"/>
              </w:rPr>
              <w:t>fac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ys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m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9" w:line="140" w:lineRule="exact"/>
              <w:rPr>
                <w:sz w:val="14"/>
                <w:szCs w:val="14"/>
              </w:rPr>
            </w:pPr>
          </w:p>
          <w:p w:rsidR="00212537" w:rsidRDefault="00000000">
            <w:pPr>
              <w:ind w:left="2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19ME01</w:t>
            </w:r>
          </w:p>
        </w:tc>
        <w:tc>
          <w:tcPr>
            <w:tcW w:w="19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5" w:line="200" w:lineRule="exact"/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593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r</w:t>
            </w:r>
            <w:r>
              <w:rPr>
                <w:spacing w:val="-1"/>
                <w:sz w:val="24"/>
                <w:szCs w:val="24"/>
              </w:rPr>
              <w:t>ac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er</w:t>
            </w:r>
            <w:r>
              <w:rPr>
                <w:spacing w:val="3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za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2"/>
                <w:sz w:val="24"/>
                <w:szCs w:val="24"/>
              </w:rPr>
              <w:t>o</w:t>
            </w:r>
            <w:r>
              <w:rPr>
                <w:sz w:val="24"/>
                <w:szCs w:val="24"/>
              </w:rPr>
              <w:t>n</w:t>
            </w: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ec</w:t>
            </w:r>
            <w:r>
              <w:rPr>
                <w:sz w:val="24"/>
                <w:szCs w:val="24"/>
              </w:rPr>
              <w:t>hn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qu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19ME02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4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of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gn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T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19ME03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593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9" w:line="240" w:lineRule="exact"/>
              <w:rPr>
                <w:sz w:val="24"/>
                <w:szCs w:val="24"/>
              </w:rPr>
            </w:pPr>
          </w:p>
          <w:p w:rsidR="00212537" w:rsidRDefault="00000000">
            <w:pPr>
              <w:ind w:left="657" w:right="662"/>
              <w:jc w:val="center"/>
              <w:rPr>
                <w:sz w:val="24"/>
                <w:szCs w:val="24"/>
              </w:rPr>
            </w:pPr>
            <w:r>
              <w:rPr>
                <w:spacing w:val="-3"/>
                <w:w w:val="99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</w:t>
            </w:r>
          </w:p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it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l</w:t>
            </w:r>
            <w:r>
              <w:rPr>
                <w:spacing w:val="-3"/>
                <w:sz w:val="24"/>
                <w:szCs w:val="24"/>
              </w:rPr>
              <w:t xml:space="preserve"> I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2"/>
                <w:sz w:val="24"/>
                <w:szCs w:val="24"/>
              </w:rPr>
              <w:t>g</w:t>
            </w:r>
            <w:r>
              <w:rPr>
                <w:sz w:val="24"/>
                <w:szCs w:val="24"/>
              </w:rPr>
              <w:t>e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>ce</w:t>
            </w:r>
            <w:r>
              <w:rPr>
                <w:sz w:val="24"/>
                <w:szCs w:val="24"/>
              </w:rPr>
              <w:t>ss</w:t>
            </w:r>
            <w:r>
              <w:rPr>
                <w:spacing w:val="-5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u</w:t>
            </w:r>
            <w:r>
              <w:rPr>
                <w:spacing w:val="3"/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M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tl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proofErr w:type="spellEnd"/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</w:t>
            </w:r>
            <w:r>
              <w:rPr>
                <w:spacing w:val="2"/>
                <w:sz w:val="24"/>
                <w:szCs w:val="24"/>
              </w:rPr>
              <w:t>9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T01</w:t>
            </w:r>
          </w:p>
        </w:tc>
        <w:tc>
          <w:tcPr>
            <w:tcW w:w="19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line="200" w:lineRule="exact"/>
            </w:pPr>
          </w:p>
          <w:p w:rsidR="00212537" w:rsidRDefault="00212537">
            <w:pPr>
              <w:spacing w:before="9" w:line="240" w:lineRule="exact"/>
              <w:rPr>
                <w:sz w:val="24"/>
                <w:szCs w:val="24"/>
              </w:rPr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593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Bi</w:t>
            </w:r>
            <w:r>
              <w:rPr>
                <w:sz w:val="24"/>
                <w:szCs w:val="24"/>
              </w:rPr>
              <w:t>gd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2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</w:p>
          <w:p w:rsidR="00212537" w:rsidRDefault="00000000">
            <w:pPr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doop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2" w:line="140" w:lineRule="exact"/>
              <w:rPr>
                <w:sz w:val="15"/>
                <w:szCs w:val="15"/>
              </w:rPr>
            </w:pPr>
          </w:p>
          <w:p w:rsidR="00212537" w:rsidRDefault="00000000">
            <w:pPr>
              <w:ind w:left="2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</w:t>
            </w:r>
            <w:r>
              <w:rPr>
                <w:spacing w:val="2"/>
                <w:sz w:val="24"/>
                <w:szCs w:val="24"/>
              </w:rPr>
              <w:t>9</w:t>
            </w: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T03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4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1" w:line="160" w:lineRule="exact"/>
              <w:rPr>
                <w:sz w:val="17"/>
                <w:szCs w:val="17"/>
              </w:rPr>
            </w:pPr>
          </w:p>
          <w:p w:rsidR="00212537" w:rsidRDefault="00000000">
            <w:pPr>
              <w:ind w:left="5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ra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ng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nd</w:t>
            </w:r>
            <w:r>
              <w:rPr>
                <w:spacing w:val="-2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2"/>
                <w:sz w:val="24"/>
                <w:szCs w:val="24"/>
              </w:rPr>
              <w:t>v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>op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pacing w:val="2"/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>nt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 w:right="-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VA19M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A01</w:t>
            </w:r>
          </w:p>
        </w:tc>
        <w:tc>
          <w:tcPr>
            <w:tcW w:w="19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1" w:line="160" w:lineRule="exact"/>
              <w:rPr>
                <w:sz w:val="17"/>
                <w:szCs w:val="17"/>
              </w:rPr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317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Si</w:t>
            </w:r>
            <w:r>
              <w:rPr>
                <w:sz w:val="24"/>
                <w:szCs w:val="24"/>
              </w:rPr>
              <w:t>x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Si</w:t>
            </w:r>
            <w:r>
              <w:rPr>
                <w:sz w:val="24"/>
                <w:szCs w:val="24"/>
              </w:rPr>
              <w:t>g</w:t>
            </w:r>
            <w:r>
              <w:rPr>
                <w:spacing w:val="1"/>
                <w:sz w:val="24"/>
                <w:szCs w:val="24"/>
              </w:rPr>
              <w:t>m</w:t>
            </w:r>
            <w:r>
              <w:rPr>
                <w:sz w:val="24"/>
                <w:szCs w:val="24"/>
              </w:rPr>
              <w:t>a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119" w:right="-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VA19M</w:t>
            </w:r>
            <w:r>
              <w:rPr>
                <w:spacing w:val="1"/>
                <w:sz w:val="24"/>
                <w:szCs w:val="24"/>
              </w:rPr>
              <w:t>B</w:t>
            </w:r>
            <w:r>
              <w:rPr>
                <w:sz w:val="24"/>
                <w:szCs w:val="24"/>
              </w:rPr>
              <w:t>A02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317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63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34"/>
              <w:ind w:left="50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 &amp;</w:t>
            </w:r>
            <w:r>
              <w:rPr>
                <w:spacing w:val="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H</w:t>
            </w:r>
          </w:p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od</w:t>
            </w:r>
            <w:r>
              <w:rPr>
                <w:spacing w:val="2"/>
                <w:sz w:val="24"/>
                <w:szCs w:val="24"/>
              </w:rPr>
              <w:t>u</w:t>
            </w:r>
            <w:r>
              <w:rPr>
                <w:spacing w:val="-1"/>
                <w:sz w:val="24"/>
                <w:szCs w:val="24"/>
              </w:rPr>
              <w:t>c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on</w:t>
            </w:r>
            <w:r>
              <w:rPr>
                <w:spacing w:val="-9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>o</w:t>
            </w:r>
            <w:r>
              <w:rPr>
                <w:spacing w:val="-1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</w:t>
            </w:r>
            <w:r>
              <w:rPr>
                <w:spacing w:val="-1"/>
                <w:sz w:val="24"/>
                <w:szCs w:val="24"/>
              </w:rPr>
              <w:t>ca</w:t>
            </w:r>
            <w:r>
              <w:rPr>
                <w:spacing w:val="2"/>
                <w:sz w:val="24"/>
                <w:szCs w:val="24"/>
              </w:rPr>
              <w:t>d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spacing w:val="1"/>
                <w:sz w:val="24"/>
                <w:szCs w:val="24"/>
              </w:rPr>
              <w:t>mi</w:t>
            </w:r>
            <w:r>
              <w:rPr>
                <w:sz w:val="24"/>
                <w:szCs w:val="24"/>
              </w:rPr>
              <w:t>c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pacing w:val="1"/>
                <w:sz w:val="24"/>
                <w:szCs w:val="24"/>
              </w:rPr>
              <w:t>iti</w:t>
            </w:r>
            <w:r>
              <w:rPr>
                <w:sz w:val="24"/>
                <w:szCs w:val="24"/>
              </w:rPr>
              <w:t>ng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H01</w:t>
            </w:r>
          </w:p>
        </w:tc>
        <w:tc>
          <w:tcPr>
            <w:tcW w:w="194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1" w:line="160" w:lineRule="exact"/>
              <w:rPr>
                <w:sz w:val="17"/>
                <w:szCs w:val="17"/>
              </w:rPr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  <w:tr w:rsidR="00212537">
        <w:trPr>
          <w:trHeight w:hRule="exact" w:val="314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63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  <w:tc>
          <w:tcPr>
            <w:tcW w:w="35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119"/>
              <w:rPr>
                <w:sz w:val="24"/>
                <w:szCs w:val="24"/>
              </w:rPr>
            </w:pP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pacing w:val="-1"/>
                <w:sz w:val="24"/>
                <w:szCs w:val="24"/>
              </w:rPr>
              <w:t>r</w:t>
            </w:r>
            <w:r>
              <w:rPr>
                <w:sz w:val="24"/>
                <w:szCs w:val="24"/>
              </w:rPr>
              <w:t>ob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b</w:t>
            </w:r>
            <w:r>
              <w:rPr>
                <w:spacing w:val="1"/>
                <w:sz w:val="24"/>
                <w:szCs w:val="24"/>
              </w:rPr>
              <w:t>ilit</w:t>
            </w:r>
            <w:r>
              <w:rPr>
                <w:sz w:val="24"/>
                <w:szCs w:val="24"/>
              </w:rPr>
              <w:t>y</w:t>
            </w:r>
            <w:r>
              <w:rPr>
                <w:spacing w:val="-7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And</w:t>
            </w:r>
            <w:r>
              <w:rPr>
                <w:spacing w:val="-4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St</w:t>
            </w:r>
            <w:r>
              <w:rPr>
                <w:spacing w:val="-1"/>
                <w:sz w:val="24"/>
                <w:szCs w:val="24"/>
              </w:rPr>
              <w:t>a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z w:val="24"/>
                <w:szCs w:val="24"/>
              </w:rPr>
              <w:t>s</w:t>
            </w:r>
            <w:r>
              <w:rPr>
                <w:spacing w:val="1"/>
                <w:sz w:val="24"/>
                <w:szCs w:val="24"/>
              </w:rPr>
              <w:t>ti</w:t>
            </w:r>
            <w:r>
              <w:rPr>
                <w:spacing w:val="-3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15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2"/>
              <w:ind w:left="23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VA19</w:t>
            </w:r>
            <w:r>
              <w:rPr>
                <w:spacing w:val="1"/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>H02</w:t>
            </w:r>
          </w:p>
        </w:tc>
        <w:tc>
          <w:tcPr>
            <w:tcW w:w="194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/>
        </w:tc>
      </w:tr>
      <w:tr w:rsidR="00212537">
        <w:trPr>
          <w:trHeight w:hRule="exact" w:val="509"/>
        </w:trPr>
        <w:tc>
          <w:tcPr>
            <w:tcW w:w="6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000000">
            <w:pPr>
              <w:spacing w:before="15"/>
              <w:ind w:left="20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670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1" w:line="100" w:lineRule="exact"/>
              <w:rPr>
                <w:sz w:val="11"/>
                <w:szCs w:val="11"/>
              </w:rPr>
            </w:pPr>
          </w:p>
          <w:p w:rsidR="00212537" w:rsidRDefault="00000000">
            <w:pPr>
              <w:ind w:left="2572" w:right="2464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</w:t>
            </w:r>
            <w:r>
              <w:rPr>
                <w:spacing w:val="1"/>
                <w:sz w:val="24"/>
                <w:szCs w:val="24"/>
              </w:rPr>
              <w:t>P</w:t>
            </w:r>
            <w:r>
              <w:rPr>
                <w:sz w:val="24"/>
                <w:szCs w:val="24"/>
              </w:rPr>
              <w:t>TEL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1"/>
                <w:sz w:val="24"/>
                <w:szCs w:val="24"/>
              </w:rPr>
              <w:t>C</w:t>
            </w:r>
            <w:r>
              <w:rPr>
                <w:w w:val="99"/>
                <w:sz w:val="24"/>
                <w:szCs w:val="24"/>
              </w:rPr>
              <w:t>ou</w:t>
            </w:r>
            <w:r>
              <w:rPr>
                <w:spacing w:val="-1"/>
                <w:w w:val="99"/>
                <w:sz w:val="24"/>
                <w:szCs w:val="24"/>
              </w:rPr>
              <w:t>r</w:t>
            </w:r>
            <w:r>
              <w:rPr>
                <w:w w:val="99"/>
                <w:sz w:val="24"/>
                <w:szCs w:val="24"/>
              </w:rPr>
              <w:t>s</w:t>
            </w:r>
            <w:r>
              <w:rPr>
                <w:spacing w:val="-1"/>
                <w:sz w:val="24"/>
                <w:szCs w:val="24"/>
              </w:rPr>
              <w:t>e</w:t>
            </w:r>
            <w:r>
              <w:rPr>
                <w:w w:val="99"/>
                <w:sz w:val="24"/>
                <w:szCs w:val="24"/>
              </w:rPr>
              <w:t>s</w:t>
            </w:r>
          </w:p>
        </w:tc>
        <w:tc>
          <w:tcPr>
            <w:tcW w:w="194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12537" w:rsidRDefault="00212537">
            <w:pPr>
              <w:spacing w:before="1" w:line="100" w:lineRule="exact"/>
              <w:rPr>
                <w:sz w:val="11"/>
                <w:szCs w:val="11"/>
              </w:rPr>
            </w:pPr>
          </w:p>
          <w:p w:rsidR="00212537" w:rsidRDefault="00000000">
            <w:pPr>
              <w:ind w:left="9"/>
              <w:rPr>
                <w:sz w:val="24"/>
                <w:szCs w:val="24"/>
              </w:rPr>
            </w:pPr>
            <w:r>
              <w:rPr>
                <w:color w:val="4371C4"/>
                <w:sz w:val="24"/>
                <w:szCs w:val="24"/>
              </w:rPr>
              <w:t>V</w:t>
            </w:r>
            <w:r>
              <w:rPr>
                <w:color w:val="4371C4"/>
                <w:spacing w:val="1"/>
                <w:sz w:val="24"/>
                <w:szCs w:val="24"/>
              </w:rPr>
              <w:t>i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w</w:t>
            </w:r>
            <w:r>
              <w:rPr>
                <w:color w:val="4371C4"/>
                <w:spacing w:val="-3"/>
                <w:sz w:val="24"/>
                <w:szCs w:val="24"/>
              </w:rPr>
              <w:t xml:space="preserve"> </w:t>
            </w:r>
            <w:r>
              <w:rPr>
                <w:color w:val="4371C4"/>
                <w:sz w:val="24"/>
                <w:szCs w:val="24"/>
              </w:rPr>
              <w:t>Do</w:t>
            </w:r>
            <w:r>
              <w:rPr>
                <w:color w:val="4371C4"/>
                <w:spacing w:val="-1"/>
                <w:sz w:val="24"/>
                <w:szCs w:val="24"/>
              </w:rPr>
              <w:t>c</w:t>
            </w:r>
            <w:r>
              <w:rPr>
                <w:color w:val="4371C4"/>
                <w:sz w:val="24"/>
                <w:szCs w:val="24"/>
              </w:rPr>
              <w:t>u</w:t>
            </w:r>
            <w:r>
              <w:rPr>
                <w:color w:val="4371C4"/>
                <w:spacing w:val="1"/>
                <w:sz w:val="24"/>
                <w:szCs w:val="24"/>
              </w:rPr>
              <w:t>m</w:t>
            </w:r>
            <w:r>
              <w:rPr>
                <w:color w:val="4371C4"/>
                <w:spacing w:val="-1"/>
                <w:sz w:val="24"/>
                <w:szCs w:val="24"/>
              </w:rPr>
              <w:t>e</w:t>
            </w:r>
            <w:r>
              <w:rPr>
                <w:color w:val="4371C4"/>
                <w:sz w:val="24"/>
                <w:szCs w:val="24"/>
              </w:rPr>
              <w:t>nt</w:t>
            </w:r>
          </w:p>
        </w:tc>
      </w:tr>
    </w:tbl>
    <w:p w:rsidR="007725CD" w:rsidRDefault="007725CD"/>
    <w:sectPr w:rsidR="007725CD">
      <w:pgSz w:w="11920" w:h="16840"/>
      <w:pgMar w:top="1520" w:right="880" w:bottom="280" w:left="1040" w:header="6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7725CD" w:rsidRDefault="007725CD">
      <w:r>
        <w:separator/>
      </w:r>
    </w:p>
  </w:endnote>
  <w:endnote w:type="continuationSeparator" w:id="0">
    <w:p w:rsidR="007725CD" w:rsidRDefault="007725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7725CD" w:rsidRDefault="007725CD">
      <w:r>
        <w:separator/>
      </w:r>
    </w:p>
  </w:footnote>
  <w:footnote w:type="continuationSeparator" w:id="0">
    <w:p w:rsidR="007725CD" w:rsidRDefault="007725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12537" w:rsidRDefault="00000000">
    <w:pPr>
      <w:spacing w:line="200" w:lineRule="exact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margin-left:176.4pt;margin-top:3pt;width:257.9pt;height:81.1pt;z-index:-251658752;mso-position-horizontal-relative:page;mso-position-vertical-relative:page">
          <v:imagedata r:id="rId1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4F45A31"/>
    <w:multiLevelType w:val="multilevel"/>
    <w:tmpl w:val="90EC5B4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7448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6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537"/>
    <w:rsid w:val="00212537"/>
    <w:rsid w:val="007725CD"/>
    <w:rsid w:val="00F94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."/>
  <w:listSeparator w:val=","/>
  <w15:docId w15:val="{BD8E4133-8835-4EE0-B528-17BBE732F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1358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KE0529-CSE</dc:creator>
  <cp:lastModifiedBy>KE0529-CSE</cp:lastModifiedBy>
  <cp:revision>2</cp:revision>
  <dcterms:created xsi:type="dcterms:W3CDTF">2024-04-23T10:16:00Z</dcterms:created>
  <dcterms:modified xsi:type="dcterms:W3CDTF">2024-04-23T10:16:00Z</dcterms:modified>
</cp:coreProperties>
</file>