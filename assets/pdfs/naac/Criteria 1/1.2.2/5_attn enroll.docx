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68E7" w:rsidRDefault="004F68E7">
      <w:pPr>
        <w:spacing w:before="10" w:line="120" w:lineRule="exact"/>
        <w:rPr>
          <w:sz w:val="13"/>
          <w:szCs w:val="13"/>
        </w:rPr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000000">
      <w:pPr>
        <w:spacing w:before="18" w:line="360" w:lineRule="exact"/>
        <w:ind w:left="3012"/>
        <w:rPr>
          <w:sz w:val="32"/>
          <w:szCs w:val="32"/>
        </w:rPr>
      </w:pPr>
      <w:r>
        <w:rPr>
          <w:b/>
          <w:position w:val="-1"/>
          <w:sz w:val="32"/>
          <w:szCs w:val="32"/>
        </w:rPr>
        <w:t>V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lue</w:t>
      </w:r>
      <w:r>
        <w:rPr>
          <w:b/>
          <w:spacing w:val="-8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Add</w:t>
      </w:r>
      <w:r>
        <w:rPr>
          <w:b/>
          <w:spacing w:val="2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d</w:t>
      </w:r>
      <w:r>
        <w:rPr>
          <w:b/>
          <w:spacing w:val="-9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C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spacing w:val="3"/>
          <w:position w:val="-1"/>
          <w:sz w:val="32"/>
          <w:szCs w:val="32"/>
        </w:rPr>
        <w:t>u</w:t>
      </w:r>
      <w:r>
        <w:rPr>
          <w:b/>
          <w:position w:val="-1"/>
          <w:sz w:val="32"/>
          <w:szCs w:val="32"/>
        </w:rPr>
        <w:t>r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es</w:t>
      </w:r>
    </w:p>
    <w:p w:rsidR="004F68E7" w:rsidRDefault="004F68E7">
      <w:pPr>
        <w:spacing w:before="3" w:line="120" w:lineRule="exact"/>
        <w:rPr>
          <w:sz w:val="13"/>
          <w:szCs w:val="13"/>
        </w:rPr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000000">
      <w:pPr>
        <w:spacing w:before="18" w:line="360" w:lineRule="exact"/>
        <w:ind w:left="2294"/>
        <w:rPr>
          <w:sz w:val="32"/>
          <w:szCs w:val="32"/>
        </w:rPr>
      </w:pPr>
      <w:r>
        <w:pict>
          <v:group id="_x0000_s2058" style="position:absolute;left:0;text-align:left;margin-left:96.1pt;margin-top:-33.6pt;width:407.55pt;height:95.2pt;z-index:-251659264;mso-position-horizontal-relative:page" coordorigin="1922,-672" coordsize="8151,1904">
            <v:shape id="_x0000_s2063" style="position:absolute;left:1932;top:-662;width:8131;height:1884" coordorigin="1932,-662" coordsize="8131,1884" path="m1932,-348r,1258l1933,935r15,73l1979,1074r45,56l2081,1175r66,31l2221,1221r25,1l9749,1222r75,-10l9893,1187r60,-40l10002,1094r36,-63l10059,960r4,-50l10063,-348r-9,-75l10028,-492r-41,-60l9934,-602r-63,-36l9800,-658r-51,-4l2246,-662r-75,9l2102,-627r-60,40l1993,-533r-36,63l1936,-399r-4,51xe" fillcolor="#f8cbac" stroked="f">
              <v:path arrowok="t"/>
            </v:shape>
            <v:shape id="_x0000_s2062" style="position:absolute;left:1932;top:-662;width:8131;height:1884" coordorigin="1932,-662" coordsize="8131,1884" path="m1932,-348r9,-75l1967,-492r41,-60l2061,-602r63,-36l2196,-658r50,-4l9749,-662r75,9l9893,-627r60,40l10002,-533r36,63l10059,-399r4,51l10063,910r-9,75l10028,1053r-41,60l9934,1161r-63,36l9800,1217r-51,5l2246,1222r-75,-10l2102,1187r-60,-40l1993,1094r-36,-63l1936,960r-4,-50l1932,-348xe" filled="f" strokecolor="#162c50" strokeweight="1pt">
              <v:path arrowok="t"/>
            </v:shape>
            <v:shape id="_x0000_s2061" style="position:absolute;left:2148;top:-487;width:7694;height:506" coordorigin="2148,-487" coordsize="7694,506" path="m2148,19r7694,l9842,-487r-7694,l2148,19xe" fillcolor="#f7caac" stroked="f">
              <v:path arrowok="t"/>
            </v:shape>
            <v:shape id="_x0000_s2060" style="position:absolute;left:2148;top:19;width:7694;height:557" coordorigin="2148,19" coordsize="7694,557" path="m2148,576r7694,l9842,19r-7694,l2148,576xe" fillcolor="#f7caac" stroked="f">
              <v:path arrowok="t"/>
            </v:shape>
            <v:shape id="_x0000_s2059" style="position:absolute;left:2148;top:576;width:7694;height:396" coordorigin="2148,576" coordsize="7694,396" path="m2148,972r7694,l9842,576r-7694,l2148,972xe" fillcolor="#f7caac" stroked="f">
              <v:path arrowok="t"/>
            </v:shape>
            <w10:wrap anchorx="page"/>
          </v:group>
        </w:pict>
      </w:r>
      <w:r>
        <w:rPr>
          <w:b/>
          <w:spacing w:val="1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nr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position w:val="-1"/>
          <w:sz w:val="32"/>
          <w:szCs w:val="32"/>
        </w:rPr>
        <w:t>lled</w:t>
      </w:r>
      <w:r>
        <w:rPr>
          <w:b/>
          <w:spacing w:val="-12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L</w:t>
      </w:r>
      <w:r>
        <w:rPr>
          <w:b/>
          <w:position w:val="-1"/>
          <w:sz w:val="32"/>
          <w:szCs w:val="32"/>
        </w:rPr>
        <w:t>i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t</w:t>
      </w:r>
      <w:r>
        <w:rPr>
          <w:b/>
          <w:spacing w:val="-6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nd</w:t>
      </w:r>
      <w:r>
        <w:rPr>
          <w:b/>
          <w:spacing w:val="-3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</w:t>
      </w:r>
      <w:r>
        <w:rPr>
          <w:b/>
          <w:spacing w:val="-1"/>
          <w:position w:val="-1"/>
          <w:sz w:val="32"/>
          <w:szCs w:val="32"/>
        </w:rPr>
        <w:t>t</w:t>
      </w:r>
      <w:r>
        <w:rPr>
          <w:b/>
          <w:spacing w:val="2"/>
          <w:position w:val="-1"/>
          <w:sz w:val="32"/>
          <w:szCs w:val="32"/>
        </w:rPr>
        <w:t>t</w:t>
      </w:r>
      <w:r>
        <w:rPr>
          <w:b/>
          <w:position w:val="-1"/>
          <w:sz w:val="32"/>
          <w:szCs w:val="32"/>
        </w:rPr>
        <w:t>end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nce</w:t>
      </w:r>
    </w:p>
    <w:p w:rsidR="004F68E7" w:rsidRDefault="004F68E7">
      <w:pPr>
        <w:spacing w:before="6" w:line="120" w:lineRule="exact"/>
        <w:rPr>
          <w:sz w:val="13"/>
          <w:szCs w:val="13"/>
        </w:rPr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000000">
      <w:pPr>
        <w:spacing w:before="18"/>
        <w:ind w:left="2734"/>
        <w:rPr>
          <w:sz w:val="32"/>
          <w:szCs w:val="32"/>
        </w:rPr>
        <w:sectPr w:rsidR="004F68E7" w:rsidSect="00A10E2D">
          <w:headerReference w:type="default" r:id="rId7"/>
          <w:type w:val="continuous"/>
          <w:pgSz w:w="11920" w:h="16840"/>
          <w:pgMar w:top="1520" w:right="1680" w:bottom="280" w:left="1680" w:header="60" w:footer="720" w:gutter="0"/>
          <w:cols w:space="720"/>
        </w:sectPr>
      </w:pPr>
      <w:r>
        <w:pict>
          <v:group id="_x0000_s2055" style="position:absolute;left:0;text-align:left;margin-left:188.15pt;margin-top:-30.25pt;width:226.85pt;height:95.55pt;z-index:-251660288;mso-position-horizontal-relative:page" coordorigin="3763,-605" coordsize="4537,1911">
            <v:shape id="_x0000_s2057" style="position:absolute;left:3773;top:-595;width:4517;height:1891" coordorigin="3773,-595" coordsize="4517,1891" path="m3773,-278r,1260l3774,1008r15,74l3820,1148r45,56l3923,1249r66,31l4064,1295r26,1l7975,1296r75,-9l8119,1261r60,-40l8229,1168r36,-63l8285,1033r5,-51l8290,-278r-10,-77l8254,-424r-40,-61l8161,-534r-64,-36l8026,-591r-51,-4l4090,-595r-77,9l3944,-560r-61,41l3834,-466r-36,64l3777,-330r-4,52xe" fillcolor="#a8d18d" stroked="f">
              <v:path arrowok="t"/>
            </v:shape>
            <v:shape id="_x0000_s2056" style="position:absolute;left:3773;top:-595;width:4517;height:1891" coordorigin="3773,-595" coordsize="4517,1891" path="m3773,-278r9,-77l3808,-424r41,-61l3902,-534r64,-36l4038,-591r52,-4l7975,-595r75,9l8119,-560r60,41l8229,-466r36,64l8285,-330r5,52l8290,982r-10,76l8254,1127r-40,60l8161,1236r-64,35l8026,1292r-51,4l4090,1296r-77,-9l3944,1261r-61,-40l3834,1168r-36,-63l3777,1033r-4,-51l3773,-278xe" filled="f" strokecolor="#162c50" strokeweight="1pt">
              <v:path arrowok="t"/>
            </v:shape>
            <w10:wrap anchorx="page"/>
          </v:group>
        </w:pict>
      </w:r>
      <w:r>
        <w:rPr>
          <w:b/>
          <w:sz w:val="32"/>
          <w:szCs w:val="32"/>
        </w:rPr>
        <w:t>Ac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de</w:t>
      </w:r>
      <w:r>
        <w:rPr>
          <w:b/>
          <w:spacing w:val="1"/>
          <w:sz w:val="32"/>
          <w:szCs w:val="32"/>
        </w:rPr>
        <w:t>m</w:t>
      </w:r>
      <w:r>
        <w:rPr>
          <w:b/>
          <w:sz w:val="32"/>
          <w:szCs w:val="32"/>
        </w:rPr>
        <w:t>ic</w:t>
      </w:r>
      <w:r>
        <w:rPr>
          <w:b/>
          <w:spacing w:val="-13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y</w:t>
      </w:r>
      <w:r>
        <w:rPr>
          <w:b/>
          <w:sz w:val="32"/>
          <w:szCs w:val="32"/>
        </w:rPr>
        <w:t>e</w:t>
      </w:r>
      <w:r>
        <w:rPr>
          <w:b/>
          <w:spacing w:val="4"/>
          <w:sz w:val="32"/>
          <w:szCs w:val="32"/>
        </w:rPr>
        <w:t>a</w:t>
      </w:r>
      <w:r>
        <w:rPr>
          <w:b/>
          <w:sz w:val="32"/>
          <w:szCs w:val="32"/>
        </w:rPr>
        <w:t>r</w:t>
      </w:r>
      <w:r>
        <w:rPr>
          <w:b/>
          <w:spacing w:val="-6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2018</w:t>
      </w:r>
      <w:r>
        <w:rPr>
          <w:b/>
          <w:spacing w:val="-1"/>
          <w:sz w:val="32"/>
          <w:szCs w:val="32"/>
        </w:rPr>
        <w:t>-</w:t>
      </w:r>
      <w:r>
        <w:rPr>
          <w:b/>
          <w:spacing w:val="1"/>
          <w:sz w:val="32"/>
          <w:szCs w:val="32"/>
        </w:rPr>
        <w:t>20</w:t>
      </w:r>
      <w:r>
        <w:rPr>
          <w:b/>
          <w:spacing w:val="-1"/>
          <w:sz w:val="32"/>
          <w:szCs w:val="32"/>
        </w:rPr>
        <w:t>1</w:t>
      </w:r>
      <w:r>
        <w:rPr>
          <w:b/>
          <w:sz w:val="32"/>
          <w:szCs w:val="32"/>
        </w:rPr>
        <w:t>9</w:t>
      </w:r>
    </w:p>
    <w:p w:rsidR="004F68E7" w:rsidRDefault="004F68E7">
      <w:pPr>
        <w:spacing w:before="8" w:line="160" w:lineRule="exact"/>
        <w:rPr>
          <w:sz w:val="16"/>
          <w:szCs w:val="16"/>
        </w:rPr>
      </w:pPr>
    </w:p>
    <w:p w:rsidR="004F68E7" w:rsidRDefault="00000000">
      <w:pPr>
        <w:spacing w:line="320" w:lineRule="exact"/>
        <w:ind w:left="120" w:right="58"/>
        <w:jc w:val="both"/>
        <w:rPr>
          <w:sz w:val="28"/>
          <w:szCs w:val="28"/>
        </w:rPr>
      </w:pPr>
      <w:r>
        <w:pict>
          <v:group id="_x0000_s2051" style="position:absolute;left:0;text-align:left;margin-left:104.4pt;margin-top:48pt;width:407.55pt;height:37pt;z-index:-251658240;mso-position-horizontal-relative:page" coordorigin="2088,960" coordsize="8151,740">
            <v:shape id="_x0000_s2054" style="position:absolute;left:2098;top:970;width:8131;height:720" coordorigin="2098,970" coordsize="8131,720" path="m2098,1090r,480l2098,1582r24,61l2174,1682r44,8l10109,1690r72,-24l10220,1615r9,-45l10229,1090r-25,-71l10152,979r-43,-9l2218,970r-72,25l2106,1047r-8,43xe" fillcolor="#f8cbac" stroked="f">
              <v:path arrowok="t"/>
            </v:shape>
            <v:shape id="_x0000_s2053" style="position:absolute;left:2098;top:970;width:8131;height:720" coordorigin="2098,970" coordsize="8131,720" path="m2098,1090r18,-63l2164,983r54,-13l10109,970r63,19l10216,1037r13,53l10229,1570r-19,65l10162,1678r-53,12l2218,1690r-64,-18l2111,1625r-13,-55l2098,1090xe" filled="f" strokecolor="#162c50" strokeweight="1pt">
              <v:path arrowok="t"/>
            </v:shape>
            <v:shape id="_x0000_s2052" style="position:absolute;left:2258;top:1086;width:7810;height:350" coordorigin="2258,1086" coordsize="7810,350" path="m2258,1436r7810,l10068,1086r-7810,l2258,1436xe" fillcolor="#f7caac" stroked="f">
              <v:path arrowok="t"/>
            </v:shape>
            <w10:wrap anchorx="page"/>
          </v:group>
        </w:pict>
      </w: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.</w:t>
      </w:r>
      <w:r>
        <w:rPr>
          <w:b/>
          <w:spacing w:val="1"/>
          <w:sz w:val="28"/>
          <w:szCs w:val="28"/>
        </w:rPr>
        <w:t>2</w:t>
      </w:r>
      <w:r>
        <w:rPr>
          <w:b/>
          <w:spacing w:val="-3"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erce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z w:val="28"/>
          <w:szCs w:val="28"/>
        </w:rPr>
        <w:t xml:space="preserve">e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 xml:space="preserve">f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tuden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ol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ed 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er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/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Va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ue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dded 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u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 xml:space="preserve"> a</w:t>
      </w:r>
      <w:r>
        <w:rPr>
          <w:b/>
          <w:sz w:val="28"/>
          <w:szCs w:val="28"/>
        </w:rPr>
        <w:t xml:space="preserve">nd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ls</w:t>
      </w:r>
      <w:r>
        <w:rPr>
          <w:b/>
          <w:sz w:val="28"/>
          <w:szCs w:val="28"/>
        </w:rPr>
        <w:t>o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eted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e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ur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es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OO</w:t>
      </w:r>
      <w:r>
        <w:rPr>
          <w:b/>
          <w:spacing w:val="-1"/>
          <w:sz w:val="28"/>
          <w:szCs w:val="28"/>
        </w:rPr>
        <w:t>Cs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SW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P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etc.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the t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nu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b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 xml:space="preserve">r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ents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the </w:t>
      </w:r>
      <w:r>
        <w:rPr>
          <w:b/>
          <w:spacing w:val="-1"/>
          <w:sz w:val="28"/>
          <w:szCs w:val="28"/>
        </w:rPr>
        <w:t>la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v</w:t>
      </w:r>
      <w:r>
        <w:rPr>
          <w:b/>
          <w:sz w:val="28"/>
          <w:szCs w:val="28"/>
        </w:rPr>
        <w:t xml:space="preserve">e </w:t>
      </w:r>
      <w:r>
        <w:rPr>
          <w:b/>
          <w:spacing w:val="-1"/>
          <w:sz w:val="28"/>
          <w:szCs w:val="28"/>
        </w:rPr>
        <w:t>y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r</w:t>
      </w:r>
      <w:r>
        <w:rPr>
          <w:b/>
          <w:sz w:val="28"/>
          <w:szCs w:val="28"/>
        </w:rPr>
        <w:t>s</w:t>
      </w:r>
    </w:p>
    <w:p w:rsidR="004F68E7" w:rsidRDefault="004F68E7">
      <w:pPr>
        <w:spacing w:before="1" w:line="120" w:lineRule="exact"/>
        <w:rPr>
          <w:sz w:val="12"/>
          <w:szCs w:val="12"/>
        </w:rPr>
      </w:pPr>
    </w:p>
    <w:p w:rsidR="004F68E7" w:rsidRDefault="00000000">
      <w:pPr>
        <w:spacing w:line="300" w:lineRule="exact"/>
        <w:ind w:left="3072"/>
        <w:rPr>
          <w:sz w:val="28"/>
          <w:szCs w:val="28"/>
        </w:rPr>
      </w:pPr>
      <w:r>
        <w:rPr>
          <w:b/>
          <w:position w:val="-1"/>
          <w:sz w:val="28"/>
          <w:szCs w:val="28"/>
        </w:rPr>
        <w:t>Enr</w:t>
      </w:r>
      <w:r>
        <w:rPr>
          <w:b/>
          <w:spacing w:val="-1"/>
          <w:position w:val="-1"/>
          <w:sz w:val="28"/>
          <w:szCs w:val="28"/>
        </w:rPr>
        <w:t>o</w:t>
      </w:r>
      <w:r>
        <w:rPr>
          <w:b/>
          <w:spacing w:val="1"/>
          <w:position w:val="-1"/>
          <w:sz w:val="28"/>
          <w:szCs w:val="28"/>
        </w:rPr>
        <w:t>l</w:t>
      </w:r>
      <w:r>
        <w:rPr>
          <w:b/>
          <w:spacing w:val="-1"/>
          <w:position w:val="-1"/>
          <w:sz w:val="28"/>
          <w:szCs w:val="28"/>
        </w:rPr>
        <w:t>l</w:t>
      </w:r>
      <w:r>
        <w:rPr>
          <w:b/>
          <w:position w:val="-1"/>
          <w:sz w:val="28"/>
          <w:szCs w:val="28"/>
        </w:rPr>
        <w:t>ed L</w:t>
      </w:r>
      <w:r>
        <w:rPr>
          <w:b/>
          <w:spacing w:val="-1"/>
          <w:position w:val="-1"/>
          <w:sz w:val="28"/>
          <w:szCs w:val="28"/>
        </w:rPr>
        <w:t>i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 xml:space="preserve">t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 xml:space="preserve">nd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>ttend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2"/>
          <w:position w:val="-1"/>
          <w:sz w:val="28"/>
          <w:szCs w:val="28"/>
        </w:rPr>
        <w:t>n</w:t>
      </w:r>
      <w:r>
        <w:rPr>
          <w:b/>
          <w:position w:val="-1"/>
          <w:sz w:val="28"/>
          <w:szCs w:val="28"/>
        </w:rPr>
        <w:t>ce</w:t>
      </w:r>
    </w:p>
    <w:p w:rsidR="004F68E7" w:rsidRDefault="004F68E7">
      <w:pPr>
        <w:spacing w:line="200" w:lineRule="exact"/>
      </w:pPr>
    </w:p>
    <w:p w:rsidR="004F68E7" w:rsidRDefault="004F68E7">
      <w:pPr>
        <w:spacing w:before="3" w:line="200" w:lineRule="exact"/>
      </w:pPr>
    </w:p>
    <w:p w:rsidR="004F68E7" w:rsidRDefault="00000000">
      <w:pPr>
        <w:spacing w:before="26" w:line="260" w:lineRule="exact"/>
        <w:ind w:left="3367" w:right="3356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position w:val="-1"/>
          <w:sz w:val="24"/>
          <w:szCs w:val="24"/>
        </w:rPr>
        <w:t>Ac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ad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em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c</w:t>
      </w:r>
      <w:r>
        <w:rPr>
          <w:b/>
          <w:spacing w:val="-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b/>
          <w:position w:val="-1"/>
          <w:sz w:val="24"/>
          <w:szCs w:val="24"/>
        </w:rPr>
        <w:t>r</w:t>
      </w:r>
      <w:r>
        <w:rPr>
          <w:b/>
          <w:spacing w:val="-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w w:val="99"/>
          <w:position w:val="-1"/>
          <w:sz w:val="24"/>
          <w:szCs w:val="24"/>
        </w:rPr>
        <w:t>2018</w:t>
      </w:r>
      <w:r>
        <w:rPr>
          <w:rFonts w:ascii="Cambria" w:eastAsia="Cambria" w:hAnsi="Cambria" w:cs="Cambria"/>
          <w:b/>
          <w:spacing w:val="3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b/>
          <w:w w:val="99"/>
          <w:position w:val="-1"/>
          <w:sz w:val="24"/>
          <w:szCs w:val="24"/>
        </w:rPr>
        <w:t>2019</w:t>
      </w: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line="200" w:lineRule="exact"/>
      </w:pPr>
    </w:p>
    <w:p w:rsidR="004F68E7" w:rsidRDefault="004F68E7">
      <w:pPr>
        <w:spacing w:before="5" w:line="220" w:lineRule="exact"/>
        <w:rPr>
          <w:sz w:val="22"/>
          <w:szCs w:val="22"/>
        </w:rPr>
      </w:pPr>
    </w:p>
    <w:p w:rsidR="004F68E7" w:rsidRDefault="004F68E7">
      <w:pPr>
        <w:spacing w:before="8" w:line="160" w:lineRule="exact"/>
        <w:rPr>
          <w:sz w:val="16"/>
          <w:szCs w:val="16"/>
        </w:rPr>
      </w:pPr>
    </w:p>
    <w:p w:rsidR="004F68E7" w:rsidRDefault="00000000">
      <w:pPr>
        <w:ind w:left="2446"/>
        <w:rPr>
          <w:sz w:val="24"/>
          <w:szCs w:val="24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71pt;margin-top:211.65pt;width:465.15pt;height:574.8pt;z-index:-25165721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586"/>
                    <w:gridCol w:w="1630"/>
                    <w:gridCol w:w="3434"/>
                    <w:gridCol w:w="1514"/>
                    <w:gridCol w:w="2122"/>
                  </w:tblGrid>
                  <w:tr w:rsidR="004F68E7" w:rsidTr="00BE70EE">
                    <w:trPr>
                      <w:trHeight w:hRule="exact" w:val="854"/>
                    </w:trPr>
                    <w:tc>
                      <w:tcPr>
                        <w:tcW w:w="586" w:type="dxa"/>
                        <w:shd w:val="clear" w:color="auto" w:fill="FFFF4E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:rsidR="004F68E7" w:rsidRDefault="00000000">
                        <w:pPr>
                          <w:ind w:left="102" w:right="78" w:firstLine="7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. No.</w:t>
                        </w:r>
                      </w:p>
                    </w:tc>
                    <w:tc>
                      <w:tcPr>
                        <w:tcW w:w="1630" w:type="dxa"/>
                        <w:shd w:val="clear" w:color="auto" w:fill="FFFF4E"/>
                      </w:tcPr>
                      <w:p w:rsidR="004F68E7" w:rsidRDefault="004F68E7">
                        <w:pPr>
                          <w:spacing w:before="1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>
                        <w:pPr>
                          <w:ind w:left="10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rt</w:t>
                        </w: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3434" w:type="dxa"/>
                        <w:shd w:val="clear" w:color="auto" w:fill="FFFF4E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:rsidR="004F68E7" w:rsidRDefault="00000000">
                        <w:pPr>
                          <w:ind w:left="1333" w:right="379" w:hanging="91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z w:val="24"/>
                            <w:szCs w:val="24"/>
                          </w:rPr>
                          <w:t>Na</w:t>
                        </w: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Va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lu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dd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d 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514" w:type="dxa"/>
                        <w:shd w:val="clear" w:color="auto" w:fill="FFFF4E"/>
                      </w:tcPr>
                      <w:p w:rsidR="004F68E7" w:rsidRDefault="004F68E7">
                        <w:pPr>
                          <w:spacing w:before="1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>
                        <w:pPr>
                          <w:ind w:left="352" w:right="337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w w:val="99"/>
                            <w:sz w:val="24"/>
                            <w:szCs w:val="24"/>
                          </w:rPr>
                          <w:t>Co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b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e</w:t>
                        </w:r>
                      </w:p>
                      <w:p w:rsidR="004F68E7" w:rsidRDefault="00000000">
                        <w:pPr>
                          <w:ind w:left="455" w:right="438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w w:val="99"/>
                            <w:sz w:val="24"/>
                            <w:szCs w:val="24"/>
                          </w:rPr>
                          <w:t>Co</w:t>
                        </w:r>
                        <w:r>
                          <w:rPr>
                            <w:b/>
                            <w:spacing w:val="1"/>
                            <w:w w:val="99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2122" w:type="dxa"/>
                        <w:shd w:val="clear" w:color="auto" w:fill="FFFF4E"/>
                        <w:vAlign w:val="center"/>
                      </w:tcPr>
                      <w:p w:rsidR="004F68E7" w:rsidRDefault="004F68E7" w:rsidP="00BE70EE">
                        <w:pPr>
                          <w:spacing w:before="1"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 w:rsidP="00BE70EE">
                        <w:pPr>
                          <w:ind w:left="9" w:right="9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Lin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b/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 xml:space="preserve">o 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va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b/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b/>
                            <w:spacing w:val="2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b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b/>
                            <w:spacing w:val="1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b/>
                            <w:sz w:val="24"/>
                            <w:szCs w:val="24"/>
                          </w:rPr>
                          <w:t>t</w:t>
                        </w:r>
                      </w:p>
                    </w:tc>
                  </w:tr>
                  <w:tr w:rsidR="004F68E7" w:rsidTr="00BE70EE">
                    <w:trPr>
                      <w:trHeight w:hRule="exact" w:val="598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7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1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before="7" w:line="140" w:lineRule="exact"/>
                          <w:rPr>
                            <w:sz w:val="14"/>
                            <w:szCs w:val="14"/>
                          </w:rPr>
                        </w:pPr>
                      </w:p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000000">
                        <w:pPr>
                          <w:ind w:left="49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7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ons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  </w:t>
                        </w:r>
                        <w:r>
                          <w:rPr>
                            <w:spacing w:val="1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Equip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s   </w:t>
                        </w:r>
                        <w:r>
                          <w:rPr>
                            <w:spacing w:val="1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</w:p>
                      <w:p w:rsidR="004F68E7" w:rsidRDefault="00000000">
                        <w:pPr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j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j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7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before="10" w:line="200" w:lineRule="exact"/>
                          <w:jc w:val="center"/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2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 w:right="-68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Th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y </w:t>
                        </w:r>
                        <w:r>
                          <w:rPr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of </w:t>
                        </w:r>
                        <w:r>
                          <w:rPr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c </w:t>
                        </w:r>
                        <w:r>
                          <w:rPr>
                            <w:spacing w:val="2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ilit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y </w:t>
                        </w:r>
                        <w:r>
                          <w:rPr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nd</w:t>
                        </w:r>
                      </w:p>
                      <w:p w:rsidR="004F68E7" w:rsidRDefault="00000000">
                        <w:pPr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our</w:t>
                        </w:r>
                        <w:r>
                          <w:rPr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3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 w:right="-6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e  </w:t>
                        </w:r>
                        <w:r>
                          <w:rPr>
                            <w:spacing w:val="3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ng  </w:t>
                        </w:r>
                        <w:r>
                          <w:rPr>
                            <w:spacing w:val="3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nd  </w:t>
                        </w:r>
                        <w:r>
                          <w:rPr>
                            <w:spacing w:val="3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S  </w:t>
                        </w:r>
                        <w:r>
                          <w:rPr>
                            <w:spacing w:val="3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</w:p>
                      <w:p w:rsidR="004F68E7" w:rsidRDefault="00000000">
                        <w:pPr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sz w:val="24"/>
                            <w:szCs w:val="24"/>
                          </w:rPr>
                          <w:t>nspo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E03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4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4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before="9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000000">
                        <w:pPr>
                          <w:ind w:left="556" w:right="54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of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ac</w:t>
                        </w:r>
                        <w:r>
                          <w:rPr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ne</w:t>
                        </w: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ear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CS</w:t>
                        </w:r>
                        <w:r>
                          <w:rPr>
                            <w:sz w:val="24"/>
                            <w:szCs w:val="24"/>
                          </w:rPr>
                          <w:t>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before="9" w:line="120" w:lineRule="exact"/>
                          <w:jc w:val="center"/>
                          <w:rPr>
                            <w:sz w:val="12"/>
                            <w:szCs w:val="12"/>
                          </w:rPr>
                        </w:pPr>
                      </w:p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5"/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5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Mu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ltim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sz w:val="24"/>
                            <w:szCs w:val="24"/>
                          </w:rPr>
                          <w:t>hno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ogy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5"/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CS</w:t>
                        </w:r>
                        <w:r>
                          <w:rPr>
                            <w:sz w:val="24"/>
                            <w:szCs w:val="24"/>
                          </w:rPr>
                          <w:t>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6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We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A</w:t>
                        </w:r>
                        <w:r>
                          <w:rPr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CS</w:t>
                        </w:r>
                        <w:r>
                          <w:rPr>
                            <w:sz w:val="24"/>
                            <w:szCs w:val="24"/>
                          </w:rPr>
                          <w:t>03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41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24"/>
                          <w:ind w:left="194" w:right="184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7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before="18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4F68E7" w:rsidRDefault="00000000">
                        <w:pPr>
                          <w:ind w:left="556" w:right="546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EEE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39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y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24"/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VA18EE01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before="18" w:line="260" w:lineRule="exact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590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89" w:right="18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8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PC</w:t>
                        </w: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spacing w:val="1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spacing w:val="1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  <w:p w:rsidR="004F68E7" w:rsidRDefault="00000000">
                        <w:pPr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Eng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ee</w:t>
                        </w:r>
                        <w:r>
                          <w:rPr>
                            <w:sz w:val="24"/>
                            <w:szCs w:val="24"/>
                          </w:rPr>
                          <w:t>r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VA18EE02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5"/>
                          <w:ind w:left="189" w:right="18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99"/>
                            <w:sz w:val="24"/>
                            <w:szCs w:val="24"/>
                          </w:rPr>
                          <w:t>9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VHDL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5"/>
                          <w:ind w:left="246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VA18EE03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10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before="9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4F68E7" w:rsidRDefault="00000000">
                        <w:pPr>
                          <w:ind w:left="549" w:right="53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 w:right="523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od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on </w:t>
                        </w:r>
                        <w:r>
                          <w:rPr>
                            <w:spacing w:val="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 </w:t>
                        </w:r>
                        <w:r>
                          <w:rPr>
                            <w:spacing w:val="1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t </w:t>
                        </w:r>
                        <w:r>
                          <w:rPr>
                            <w:spacing w:val="1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of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ngs</w:t>
                        </w: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(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3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before="5" w:line="200" w:lineRule="exact"/>
                          <w:jc w:val="center"/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314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11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od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obo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23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d   </w:t>
                        </w:r>
                        <w:r>
                          <w:rPr>
                            <w:spacing w:val="2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G   </w:t>
                        </w:r>
                        <w:r>
                          <w:rPr>
                            <w:spacing w:val="3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nd   </w:t>
                        </w:r>
                        <w:r>
                          <w:rPr>
                            <w:spacing w:val="3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4G</w:t>
                        </w:r>
                      </w:p>
                      <w:p w:rsidR="004F68E7" w:rsidRDefault="00000000">
                        <w:pPr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ss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mm</w:t>
                        </w:r>
                        <w:r>
                          <w:rPr>
                            <w:sz w:val="24"/>
                            <w:szCs w:val="24"/>
                          </w:rPr>
                          <w:t>un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3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03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13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before="9" w:line="260" w:lineRule="exact"/>
                          <w:rPr>
                            <w:sz w:val="26"/>
                            <w:szCs w:val="26"/>
                          </w:rPr>
                        </w:pPr>
                      </w:p>
                      <w:p w:rsidR="004F68E7" w:rsidRDefault="00000000">
                        <w:pPr>
                          <w:ind w:left="9" w:right="-4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AL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nu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2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18ME01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before="9" w:line="260" w:lineRule="exact"/>
                          <w:jc w:val="center"/>
                          <w:rPr>
                            <w:sz w:val="26"/>
                            <w:szCs w:val="26"/>
                          </w:rPr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590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14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d   </w:t>
                        </w:r>
                        <w:r>
                          <w:rPr>
                            <w:spacing w:val="1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ec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h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s   </w:t>
                        </w:r>
                        <w:r>
                          <w:rPr>
                            <w:spacing w:val="1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of</w:t>
                        </w:r>
                      </w:p>
                      <w:p w:rsidR="004F68E7" w:rsidRDefault="00000000">
                        <w:pPr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18ME02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5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15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gn</w:t>
                        </w:r>
                        <w:r>
                          <w:rPr>
                            <w:spacing w:val="-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fac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z w:val="24"/>
                            <w:szCs w:val="24"/>
                          </w:rPr>
                          <w:t>g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5"/>
                          <w:ind w:left="2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18ME03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16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line="200" w:lineRule="exact"/>
                        </w:pPr>
                      </w:p>
                      <w:p w:rsidR="004F68E7" w:rsidRDefault="004F68E7">
                        <w:pPr>
                          <w:spacing w:before="1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>
                        <w:pPr>
                          <w:ind w:left="657" w:right="66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w w:val="99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 w:right="52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gn  </w:t>
                        </w:r>
                        <w:r>
                          <w:rPr>
                            <w:spacing w:val="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ns  </w:t>
                        </w:r>
                        <w:r>
                          <w:rPr>
                            <w:spacing w:val="20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tl</w:t>
                        </w:r>
                        <w:r>
                          <w:rPr>
                            <w:sz w:val="24"/>
                            <w:szCs w:val="24"/>
                          </w:rPr>
                          <w:t>y us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ar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ndus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y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8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T01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4F68E7" w:rsidP="00BE70EE">
                        <w:pPr>
                          <w:spacing w:before="1" w:line="280" w:lineRule="exact"/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866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9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17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 w:right="536"/>
                          <w:jc w:val="both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 xml:space="preserve"> 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nds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n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re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ss 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wo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ks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nd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it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s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pp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li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ons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9" w:line="280" w:lineRule="exact"/>
                          <w:rPr>
                            <w:sz w:val="28"/>
                            <w:szCs w:val="28"/>
                          </w:rPr>
                        </w:pPr>
                      </w:p>
                      <w:p w:rsidR="004F68E7" w:rsidRDefault="00000000">
                        <w:pPr>
                          <w:ind w:left="28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T02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18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 w:right="52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Adv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ce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-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ce</w:t>
                        </w:r>
                        <w:r>
                          <w:rPr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1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l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oud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z w:val="24"/>
                            <w:szCs w:val="24"/>
                          </w:rPr>
                          <w:t>pu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8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8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T03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19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before="1" w:line="16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4F68E7" w:rsidRDefault="00000000">
                        <w:pPr>
                          <w:ind w:left="534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im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</w:t>
                        </w:r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k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ill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119" w:right="-4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VA18M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A01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before="1" w:line="160" w:lineRule="exact"/>
                          <w:jc w:val="center"/>
                          <w:rPr>
                            <w:sz w:val="17"/>
                            <w:szCs w:val="17"/>
                          </w:rPr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314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20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f</w:t>
                        </w:r>
                        <w:r>
                          <w:rPr>
                            <w:sz w:val="24"/>
                            <w:szCs w:val="24"/>
                          </w:rPr>
                          <w:t>or</w:t>
                        </w:r>
                        <w:r>
                          <w:rPr>
                            <w:spacing w:val="-4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er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119" w:right="-45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VA18M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B</w:t>
                        </w:r>
                        <w:r>
                          <w:rPr>
                            <w:sz w:val="24"/>
                            <w:szCs w:val="24"/>
                          </w:rPr>
                          <w:t>A02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593"/>
                    </w:trPr>
                    <w:tc>
                      <w:tcPr>
                        <w:tcW w:w="586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21</w:t>
                        </w:r>
                      </w:p>
                    </w:tc>
                    <w:tc>
                      <w:tcPr>
                        <w:tcW w:w="1630" w:type="dxa"/>
                        <w:vMerge w:val="restart"/>
                      </w:tcPr>
                      <w:p w:rsidR="004F68E7" w:rsidRDefault="004F68E7">
                        <w:pPr>
                          <w:spacing w:before="3" w:line="160" w:lineRule="exact"/>
                          <w:rPr>
                            <w:sz w:val="17"/>
                            <w:szCs w:val="17"/>
                          </w:rPr>
                        </w:pPr>
                      </w:p>
                      <w:p w:rsidR="004F68E7" w:rsidRDefault="00000000">
                        <w:pPr>
                          <w:ind w:left="501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 &amp;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H</w:t>
                        </w:r>
                      </w:p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5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Wa</w:t>
                        </w:r>
                        <w:r>
                          <w:rPr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2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g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</w:t>
                        </w:r>
                        <w:r>
                          <w:rPr>
                            <w:spacing w:val="2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sz w:val="24"/>
                            <w:szCs w:val="24"/>
                          </w:rPr>
                          <w:t>nt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4F68E7">
                        <w:pPr>
                          <w:spacing w:before="2" w:line="140" w:lineRule="exact"/>
                          <w:rPr>
                            <w:sz w:val="15"/>
                            <w:szCs w:val="15"/>
                          </w:rPr>
                        </w:pPr>
                      </w:p>
                      <w:p w:rsidR="004F68E7" w:rsidRDefault="00000000">
                        <w:pPr>
                          <w:ind w:left="23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H01</w:t>
                        </w:r>
                      </w:p>
                    </w:tc>
                    <w:tc>
                      <w:tcPr>
                        <w:tcW w:w="2122" w:type="dxa"/>
                        <w:vMerge w:val="restart"/>
                        <w:vAlign w:val="center"/>
                      </w:tcPr>
                      <w:p w:rsidR="004F68E7" w:rsidRDefault="004F68E7" w:rsidP="00BE70EE">
                        <w:pPr>
                          <w:spacing w:line="100" w:lineRule="exact"/>
                          <w:jc w:val="center"/>
                          <w:rPr>
                            <w:sz w:val="11"/>
                            <w:szCs w:val="11"/>
                          </w:rPr>
                        </w:pPr>
                      </w:p>
                      <w:p w:rsidR="004F68E7" w:rsidRDefault="004F68E7" w:rsidP="00BE70EE">
                        <w:pPr>
                          <w:spacing w:line="200" w:lineRule="exact"/>
                          <w:jc w:val="center"/>
                        </w:pPr>
                      </w:p>
                      <w:p w:rsidR="004F68E7" w:rsidRDefault="00000000" w:rsidP="00BE70EE">
                        <w:pPr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  <w:tr w:rsidR="004F68E7" w:rsidTr="00BE70EE">
                    <w:trPr>
                      <w:trHeight w:hRule="exact" w:val="317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22</w:t>
                        </w:r>
                      </w:p>
                    </w:tc>
                    <w:tc>
                      <w:tcPr>
                        <w:tcW w:w="1630" w:type="dxa"/>
                        <w:vMerge/>
                      </w:tcPr>
                      <w:p w:rsidR="004F68E7" w:rsidRDefault="004F68E7"/>
                    </w:tc>
                    <w:tc>
                      <w:tcPr>
                        <w:tcW w:w="3434" w:type="dxa"/>
                      </w:tcPr>
                      <w:p w:rsidR="004F68E7" w:rsidRDefault="00000000">
                        <w:pPr>
                          <w:spacing w:before="12"/>
                          <w:ind w:left="11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sz w:val="24"/>
                            <w:szCs w:val="24"/>
                          </w:rPr>
                          <w:t>od</w:t>
                        </w:r>
                        <w:r>
                          <w:rPr>
                            <w:spacing w:val="2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ti</w:t>
                        </w:r>
                        <w:r>
                          <w:rPr>
                            <w:sz w:val="24"/>
                            <w:szCs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z w:val="24"/>
                            <w:szCs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c</w:t>
                        </w:r>
                        <w:r>
                          <w:rPr>
                            <w:sz w:val="24"/>
                            <w:szCs w:val="24"/>
                          </w:rPr>
                          <w:t>opy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-e</w:t>
                        </w: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pacing w:val="3"/>
                            <w:sz w:val="24"/>
                            <w:szCs w:val="24"/>
                          </w:rPr>
                          <w:t>t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sz w:val="24"/>
                            <w:szCs w:val="24"/>
                          </w:rPr>
                          <w:t>ng</w:t>
                        </w:r>
                      </w:p>
                    </w:tc>
                    <w:tc>
                      <w:tcPr>
                        <w:tcW w:w="1514" w:type="dxa"/>
                      </w:tcPr>
                      <w:p w:rsidR="004F68E7" w:rsidRDefault="00000000">
                        <w:pPr>
                          <w:spacing w:before="12"/>
                          <w:ind w:left="239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VA18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z w:val="24"/>
                            <w:szCs w:val="24"/>
                          </w:rPr>
                          <w:t>H02</w:t>
                        </w:r>
                      </w:p>
                    </w:tc>
                    <w:tc>
                      <w:tcPr>
                        <w:tcW w:w="2122" w:type="dxa"/>
                        <w:vMerge/>
                        <w:vAlign w:val="center"/>
                      </w:tcPr>
                      <w:p w:rsidR="004F68E7" w:rsidRDefault="004F68E7" w:rsidP="00BE70EE">
                        <w:pPr>
                          <w:jc w:val="center"/>
                        </w:pPr>
                      </w:p>
                    </w:tc>
                  </w:tr>
                  <w:tr w:rsidR="004F68E7" w:rsidTr="00BE70EE">
                    <w:trPr>
                      <w:trHeight w:hRule="exact" w:val="314"/>
                    </w:trPr>
                    <w:tc>
                      <w:tcPr>
                        <w:tcW w:w="586" w:type="dxa"/>
                      </w:tcPr>
                      <w:p w:rsidR="004F68E7" w:rsidRDefault="00000000">
                        <w:pPr>
                          <w:spacing w:before="12"/>
                          <w:ind w:left="16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23</w:t>
                        </w:r>
                      </w:p>
                    </w:tc>
                    <w:tc>
                      <w:tcPr>
                        <w:tcW w:w="6578" w:type="dxa"/>
                        <w:gridSpan w:val="3"/>
                      </w:tcPr>
                      <w:p w:rsidR="004F68E7" w:rsidRDefault="00000000">
                        <w:pPr>
                          <w:spacing w:before="12"/>
                          <w:ind w:left="2510" w:right="2402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N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P</w:t>
                        </w:r>
                        <w:r>
                          <w:rPr>
                            <w:sz w:val="24"/>
                            <w:szCs w:val="24"/>
                          </w:rPr>
                          <w:t>TEL</w:t>
                        </w:r>
                        <w:r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w w:val="99"/>
                            <w:sz w:val="24"/>
                            <w:szCs w:val="24"/>
                          </w:rPr>
                          <w:t>ou</w:t>
                        </w:r>
                        <w:r>
                          <w:rPr>
                            <w:spacing w:val="-1"/>
                            <w:w w:val="99"/>
                            <w:sz w:val="24"/>
                            <w:szCs w:val="24"/>
                          </w:rPr>
                          <w:t>r</w:t>
                        </w:r>
                        <w:r>
                          <w:rPr>
                            <w:w w:val="99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w w:val="99"/>
                            <w:sz w:val="24"/>
                            <w:szCs w:val="24"/>
                          </w:rPr>
                          <w:t>s</w:t>
                        </w:r>
                      </w:p>
                    </w:tc>
                    <w:tc>
                      <w:tcPr>
                        <w:tcW w:w="2122" w:type="dxa"/>
                        <w:vAlign w:val="center"/>
                      </w:tcPr>
                      <w:p w:rsidR="004F68E7" w:rsidRDefault="00000000" w:rsidP="00BE70EE">
                        <w:pPr>
                          <w:spacing w:before="12"/>
                          <w:ind w:left="9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V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i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w</w:t>
                        </w:r>
                        <w:r>
                          <w:rPr>
                            <w:color w:val="4371C4"/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Do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c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u</w:t>
                        </w:r>
                        <w:r>
                          <w:rPr>
                            <w:color w:val="4371C4"/>
                            <w:spacing w:val="1"/>
                            <w:sz w:val="24"/>
                            <w:szCs w:val="24"/>
                          </w:rPr>
                          <w:t>m</w:t>
                        </w:r>
                        <w:r>
                          <w:rPr>
                            <w:color w:val="4371C4"/>
                            <w:spacing w:val="-1"/>
                            <w:sz w:val="24"/>
                            <w:szCs w:val="24"/>
                          </w:rPr>
                          <w:t>e</w:t>
                        </w:r>
                        <w:r>
                          <w:rPr>
                            <w:color w:val="4371C4"/>
                            <w:sz w:val="24"/>
                            <w:szCs w:val="24"/>
                          </w:rPr>
                          <w:t>nt</w:t>
                        </w:r>
                      </w:p>
                    </w:tc>
                  </w:tr>
                </w:tbl>
                <w:p w:rsidR="004F68E7" w:rsidRDefault="004F68E7"/>
              </w:txbxContent>
            </v:textbox>
            <w10:wrap anchorx="page" anchory="page"/>
          </v:shape>
        </w:pict>
      </w:r>
      <w:r>
        <w:rPr>
          <w:sz w:val="24"/>
          <w:szCs w:val="24"/>
        </w:rPr>
        <w:t>En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d</w:t>
      </w:r>
    </w:p>
    <w:sectPr w:rsidR="004F68E7">
      <w:pgSz w:w="11920" w:h="16840"/>
      <w:pgMar w:top="1520" w:right="880" w:bottom="280" w:left="1320" w:header="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10E2D" w:rsidRDefault="00A10E2D">
      <w:r>
        <w:separator/>
      </w:r>
    </w:p>
  </w:endnote>
  <w:endnote w:type="continuationSeparator" w:id="0">
    <w:p w:rsidR="00A10E2D" w:rsidRDefault="00A10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10E2D" w:rsidRDefault="00A10E2D">
      <w:r>
        <w:separator/>
      </w:r>
    </w:p>
  </w:footnote>
  <w:footnote w:type="continuationSeparator" w:id="0">
    <w:p w:rsidR="00A10E2D" w:rsidRDefault="00A10E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F68E7" w:rsidRDefault="00000000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76.4pt;margin-top:3pt;width:257.9pt;height:81.1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3278B1"/>
    <w:multiLevelType w:val="multilevel"/>
    <w:tmpl w:val="BD2E448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567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8E7"/>
    <w:rsid w:val="004F68E7"/>
    <w:rsid w:val="00877B28"/>
    <w:rsid w:val="00A10E2D"/>
    <w:rsid w:val="00BE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2"/>
    </o:shapelayout>
  </w:shapeDefaults>
  <w:decimalSymbol w:val="."/>
  <w:listSeparator w:val=","/>
  <w14:docId w14:val="0C0F4338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KE0529-CSE</dc:creator>
  <cp:lastModifiedBy>KE0529-CSE</cp:lastModifiedBy>
  <cp:revision>3</cp:revision>
  <dcterms:created xsi:type="dcterms:W3CDTF">2024-04-23T10:17:00Z</dcterms:created>
  <dcterms:modified xsi:type="dcterms:W3CDTF">2024-04-23T10:18:00Z</dcterms:modified>
</cp:coreProperties>
</file>