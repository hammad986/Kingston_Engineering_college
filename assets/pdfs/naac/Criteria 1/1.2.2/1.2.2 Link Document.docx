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264C37" w:rsidRDefault="00184808">
      <w:pPr>
        <w:spacing w:before="60"/>
        <w:ind w:left="2208"/>
      </w:pPr>
      <w:r>
        <w:rPr>
          <w:b/>
          <w:noProof/>
        </w:rPr>
        <w:drawing>
          <wp:inline distT="0" distB="0" distL="0" distR="0" wp14:anchorId="324F8A0E" wp14:editId="30701287">
            <wp:extent cx="3750481" cy="1226438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50481" cy="1226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4C37" w:rsidRDefault="00264C37">
      <w:pPr>
        <w:spacing w:line="200" w:lineRule="exact"/>
      </w:pPr>
    </w:p>
    <w:p w:rsidR="00264C37" w:rsidRDefault="00264C37">
      <w:pPr>
        <w:spacing w:before="16" w:line="220" w:lineRule="exact"/>
        <w:rPr>
          <w:sz w:val="22"/>
          <w:szCs w:val="22"/>
        </w:rPr>
      </w:pPr>
    </w:p>
    <w:p w:rsidR="00264C37" w:rsidRDefault="00000000">
      <w:pPr>
        <w:spacing w:before="24" w:line="276" w:lineRule="auto"/>
        <w:ind w:left="120" w:right="58" w:firstLine="70"/>
        <w:jc w:val="both"/>
        <w:rPr>
          <w:sz w:val="28"/>
          <w:szCs w:val="28"/>
        </w:rPr>
      </w:pPr>
      <w:r>
        <w:rPr>
          <w:b/>
          <w:spacing w:val="1"/>
          <w:sz w:val="28"/>
          <w:szCs w:val="28"/>
        </w:rPr>
        <w:t>1</w:t>
      </w:r>
      <w:r>
        <w:rPr>
          <w:b/>
          <w:spacing w:val="-1"/>
          <w:sz w:val="28"/>
          <w:szCs w:val="28"/>
        </w:rPr>
        <w:t>.</w:t>
      </w:r>
      <w:r>
        <w:rPr>
          <w:b/>
          <w:spacing w:val="1"/>
          <w:sz w:val="28"/>
          <w:szCs w:val="28"/>
        </w:rPr>
        <w:t>2</w:t>
      </w:r>
      <w:r>
        <w:rPr>
          <w:b/>
          <w:spacing w:val="-1"/>
          <w:sz w:val="28"/>
          <w:szCs w:val="28"/>
        </w:rPr>
        <w:t>.</w:t>
      </w:r>
      <w:r>
        <w:rPr>
          <w:b/>
          <w:sz w:val="28"/>
          <w:szCs w:val="28"/>
        </w:rPr>
        <w:t>2</w:t>
      </w:r>
      <w:r>
        <w:rPr>
          <w:b/>
          <w:spacing w:val="1"/>
          <w:sz w:val="28"/>
          <w:szCs w:val="28"/>
        </w:rPr>
        <w:t xml:space="preserve"> P</w:t>
      </w:r>
      <w:r>
        <w:rPr>
          <w:b/>
          <w:spacing w:val="-2"/>
          <w:sz w:val="28"/>
          <w:szCs w:val="28"/>
        </w:rPr>
        <w:t>e</w:t>
      </w:r>
      <w:r>
        <w:rPr>
          <w:b/>
          <w:sz w:val="28"/>
          <w:szCs w:val="28"/>
        </w:rPr>
        <w:t>rcen</w:t>
      </w:r>
      <w:r>
        <w:rPr>
          <w:b/>
          <w:spacing w:val="-2"/>
          <w:sz w:val="28"/>
          <w:szCs w:val="28"/>
        </w:rPr>
        <w:t>t</w:t>
      </w:r>
      <w:r>
        <w:rPr>
          <w:b/>
          <w:spacing w:val="-1"/>
          <w:sz w:val="28"/>
          <w:szCs w:val="28"/>
        </w:rPr>
        <w:t>a</w:t>
      </w:r>
      <w:r>
        <w:rPr>
          <w:b/>
          <w:spacing w:val="1"/>
          <w:sz w:val="28"/>
          <w:szCs w:val="28"/>
        </w:rPr>
        <w:t>g</w:t>
      </w:r>
      <w:r>
        <w:rPr>
          <w:b/>
          <w:sz w:val="28"/>
          <w:szCs w:val="28"/>
        </w:rPr>
        <w:t xml:space="preserve">e </w:t>
      </w:r>
      <w:r>
        <w:rPr>
          <w:b/>
          <w:spacing w:val="1"/>
          <w:sz w:val="28"/>
          <w:szCs w:val="28"/>
        </w:rPr>
        <w:t>o</w:t>
      </w:r>
      <w:r>
        <w:rPr>
          <w:b/>
          <w:sz w:val="28"/>
          <w:szCs w:val="28"/>
        </w:rPr>
        <w:t xml:space="preserve">f </w:t>
      </w:r>
      <w:r>
        <w:rPr>
          <w:b/>
          <w:spacing w:val="1"/>
          <w:sz w:val="28"/>
          <w:szCs w:val="28"/>
        </w:rPr>
        <w:t>s</w:t>
      </w:r>
      <w:r>
        <w:rPr>
          <w:b/>
          <w:sz w:val="28"/>
          <w:szCs w:val="28"/>
        </w:rPr>
        <w:t>tuden</w:t>
      </w:r>
      <w:r>
        <w:rPr>
          <w:b/>
          <w:spacing w:val="-2"/>
          <w:sz w:val="28"/>
          <w:szCs w:val="28"/>
        </w:rPr>
        <w:t>t</w:t>
      </w:r>
      <w:r>
        <w:rPr>
          <w:b/>
          <w:sz w:val="28"/>
          <w:szCs w:val="28"/>
        </w:rPr>
        <w:t>s</w:t>
      </w:r>
      <w:r>
        <w:rPr>
          <w:b/>
          <w:spacing w:val="3"/>
          <w:sz w:val="28"/>
          <w:szCs w:val="28"/>
        </w:rPr>
        <w:t xml:space="preserve"> </w:t>
      </w:r>
      <w:r>
        <w:rPr>
          <w:b/>
          <w:sz w:val="28"/>
          <w:szCs w:val="28"/>
        </w:rPr>
        <w:t>e</w:t>
      </w:r>
      <w:r>
        <w:rPr>
          <w:b/>
          <w:spacing w:val="-2"/>
          <w:sz w:val="28"/>
          <w:szCs w:val="28"/>
        </w:rPr>
        <w:t>n</w:t>
      </w:r>
      <w:r>
        <w:rPr>
          <w:b/>
          <w:sz w:val="28"/>
          <w:szCs w:val="28"/>
        </w:rPr>
        <w:t>r</w:t>
      </w:r>
      <w:r>
        <w:rPr>
          <w:b/>
          <w:spacing w:val="-1"/>
          <w:sz w:val="28"/>
          <w:szCs w:val="28"/>
        </w:rPr>
        <w:t>o</w:t>
      </w:r>
      <w:r>
        <w:rPr>
          <w:b/>
          <w:spacing w:val="1"/>
          <w:sz w:val="28"/>
          <w:szCs w:val="28"/>
        </w:rPr>
        <w:t>l</w:t>
      </w:r>
      <w:r>
        <w:rPr>
          <w:b/>
          <w:spacing w:val="-1"/>
          <w:sz w:val="28"/>
          <w:szCs w:val="28"/>
        </w:rPr>
        <w:t>l</w:t>
      </w:r>
      <w:r>
        <w:rPr>
          <w:b/>
          <w:sz w:val="28"/>
          <w:szCs w:val="28"/>
        </w:rPr>
        <w:t>ed</w:t>
      </w:r>
      <w:r>
        <w:rPr>
          <w:b/>
          <w:spacing w:val="2"/>
          <w:sz w:val="28"/>
          <w:szCs w:val="28"/>
        </w:rPr>
        <w:t xml:space="preserve"> </w:t>
      </w:r>
      <w:r>
        <w:rPr>
          <w:b/>
          <w:spacing w:val="-1"/>
          <w:sz w:val="28"/>
          <w:szCs w:val="28"/>
        </w:rPr>
        <w:t>i</w:t>
      </w:r>
      <w:r>
        <w:rPr>
          <w:b/>
          <w:sz w:val="28"/>
          <w:szCs w:val="28"/>
        </w:rPr>
        <w:t>n</w:t>
      </w:r>
      <w:r>
        <w:rPr>
          <w:b/>
          <w:spacing w:val="2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C</w:t>
      </w:r>
      <w:r>
        <w:rPr>
          <w:b/>
          <w:sz w:val="28"/>
          <w:szCs w:val="28"/>
        </w:rPr>
        <w:t>er</w:t>
      </w:r>
      <w:r>
        <w:rPr>
          <w:b/>
          <w:spacing w:val="-2"/>
          <w:sz w:val="28"/>
          <w:szCs w:val="28"/>
        </w:rPr>
        <w:t>t</w:t>
      </w:r>
      <w:r>
        <w:rPr>
          <w:b/>
          <w:spacing w:val="1"/>
          <w:sz w:val="28"/>
          <w:szCs w:val="28"/>
        </w:rPr>
        <w:t>i</w:t>
      </w:r>
      <w:r>
        <w:rPr>
          <w:b/>
          <w:spacing w:val="-2"/>
          <w:sz w:val="28"/>
          <w:szCs w:val="28"/>
        </w:rPr>
        <w:t>f</w:t>
      </w:r>
      <w:r>
        <w:rPr>
          <w:b/>
          <w:spacing w:val="1"/>
          <w:sz w:val="28"/>
          <w:szCs w:val="28"/>
        </w:rPr>
        <w:t>i</w:t>
      </w:r>
      <w:r>
        <w:rPr>
          <w:b/>
          <w:spacing w:val="-2"/>
          <w:sz w:val="28"/>
          <w:szCs w:val="28"/>
        </w:rPr>
        <w:t>c</w:t>
      </w:r>
      <w:r>
        <w:rPr>
          <w:b/>
          <w:spacing w:val="1"/>
          <w:sz w:val="28"/>
          <w:szCs w:val="28"/>
        </w:rPr>
        <w:t>a</w:t>
      </w:r>
      <w:r>
        <w:rPr>
          <w:b/>
          <w:sz w:val="28"/>
          <w:szCs w:val="28"/>
        </w:rPr>
        <w:t>t</w:t>
      </w:r>
      <w:r>
        <w:rPr>
          <w:b/>
          <w:spacing w:val="-2"/>
          <w:sz w:val="28"/>
          <w:szCs w:val="28"/>
        </w:rPr>
        <w:t>e</w:t>
      </w:r>
      <w:r>
        <w:rPr>
          <w:b/>
          <w:sz w:val="28"/>
          <w:szCs w:val="28"/>
        </w:rPr>
        <w:t>/</w:t>
      </w:r>
      <w:r>
        <w:rPr>
          <w:b/>
          <w:spacing w:val="3"/>
          <w:sz w:val="28"/>
          <w:szCs w:val="28"/>
        </w:rPr>
        <w:t xml:space="preserve"> </w:t>
      </w:r>
      <w:r>
        <w:rPr>
          <w:b/>
          <w:spacing w:val="-1"/>
          <w:sz w:val="28"/>
          <w:szCs w:val="28"/>
        </w:rPr>
        <w:t>Va</w:t>
      </w:r>
      <w:r>
        <w:rPr>
          <w:b/>
          <w:spacing w:val="1"/>
          <w:sz w:val="28"/>
          <w:szCs w:val="28"/>
        </w:rPr>
        <w:t>l</w:t>
      </w:r>
      <w:r>
        <w:rPr>
          <w:b/>
          <w:sz w:val="28"/>
          <w:szCs w:val="28"/>
        </w:rPr>
        <w:t xml:space="preserve">ue </w:t>
      </w:r>
      <w:r>
        <w:rPr>
          <w:b/>
          <w:spacing w:val="1"/>
          <w:sz w:val="28"/>
          <w:szCs w:val="28"/>
        </w:rPr>
        <w:t>a</w:t>
      </w:r>
      <w:r>
        <w:rPr>
          <w:b/>
          <w:sz w:val="28"/>
          <w:szCs w:val="28"/>
        </w:rPr>
        <w:t>dded</w:t>
      </w:r>
      <w:r>
        <w:rPr>
          <w:b/>
          <w:spacing w:val="2"/>
          <w:sz w:val="28"/>
          <w:szCs w:val="28"/>
        </w:rPr>
        <w:t xml:space="preserve"> </w:t>
      </w:r>
      <w:r>
        <w:rPr>
          <w:b/>
          <w:spacing w:val="-2"/>
          <w:sz w:val="28"/>
          <w:szCs w:val="28"/>
        </w:rPr>
        <w:t>c</w:t>
      </w:r>
      <w:r>
        <w:rPr>
          <w:b/>
          <w:spacing w:val="1"/>
          <w:sz w:val="28"/>
          <w:szCs w:val="28"/>
        </w:rPr>
        <w:t>o</w:t>
      </w:r>
      <w:r>
        <w:rPr>
          <w:b/>
          <w:sz w:val="28"/>
          <w:szCs w:val="28"/>
        </w:rPr>
        <w:t>u</w:t>
      </w:r>
      <w:r>
        <w:rPr>
          <w:b/>
          <w:spacing w:val="-2"/>
          <w:sz w:val="28"/>
          <w:szCs w:val="28"/>
        </w:rPr>
        <w:t>r</w:t>
      </w:r>
      <w:r>
        <w:rPr>
          <w:b/>
          <w:spacing w:val="1"/>
          <w:sz w:val="28"/>
          <w:szCs w:val="28"/>
        </w:rPr>
        <w:t>s</w:t>
      </w:r>
      <w:r>
        <w:rPr>
          <w:b/>
          <w:spacing w:val="-2"/>
          <w:sz w:val="28"/>
          <w:szCs w:val="28"/>
        </w:rPr>
        <w:t>e</w:t>
      </w:r>
      <w:r>
        <w:rPr>
          <w:b/>
          <w:sz w:val="28"/>
          <w:szCs w:val="28"/>
        </w:rPr>
        <w:t>s</w:t>
      </w:r>
      <w:r>
        <w:rPr>
          <w:b/>
          <w:spacing w:val="1"/>
          <w:sz w:val="28"/>
          <w:szCs w:val="28"/>
        </w:rPr>
        <w:t xml:space="preserve"> a</w:t>
      </w:r>
      <w:r>
        <w:rPr>
          <w:b/>
          <w:sz w:val="28"/>
          <w:szCs w:val="28"/>
        </w:rPr>
        <w:t xml:space="preserve">nd </w:t>
      </w:r>
      <w:r>
        <w:rPr>
          <w:b/>
          <w:spacing w:val="1"/>
          <w:sz w:val="28"/>
          <w:szCs w:val="28"/>
        </w:rPr>
        <w:t>a</w:t>
      </w:r>
      <w:r>
        <w:rPr>
          <w:b/>
          <w:spacing w:val="-1"/>
          <w:sz w:val="28"/>
          <w:szCs w:val="28"/>
        </w:rPr>
        <w:t>ls</w:t>
      </w:r>
      <w:r>
        <w:rPr>
          <w:b/>
          <w:sz w:val="28"/>
          <w:szCs w:val="28"/>
        </w:rPr>
        <w:t>o</w:t>
      </w:r>
      <w:r>
        <w:rPr>
          <w:b/>
          <w:spacing w:val="-11"/>
          <w:sz w:val="28"/>
          <w:szCs w:val="28"/>
        </w:rPr>
        <w:t xml:space="preserve"> </w:t>
      </w:r>
      <w:r>
        <w:rPr>
          <w:b/>
          <w:sz w:val="28"/>
          <w:szCs w:val="28"/>
        </w:rPr>
        <w:t>c</w:t>
      </w:r>
      <w:r>
        <w:rPr>
          <w:b/>
          <w:spacing w:val="1"/>
          <w:sz w:val="28"/>
          <w:szCs w:val="28"/>
        </w:rPr>
        <w:t>o</w:t>
      </w:r>
      <w:r>
        <w:rPr>
          <w:b/>
          <w:spacing w:val="-1"/>
          <w:sz w:val="28"/>
          <w:szCs w:val="28"/>
        </w:rPr>
        <w:t>m</w:t>
      </w:r>
      <w:r>
        <w:rPr>
          <w:b/>
          <w:sz w:val="28"/>
          <w:szCs w:val="28"/>
        </w:rPr>
        <w:t>p</w:t>
      </w:r>
      <w:r>
        <w:rPr>
          <w:b/>
          <w:spacing w:val="-1"/>
          <w:sz w:val="28"/>
          <w:szCs w:val="28"/>
        </w:rPr>
        <w:t>l</w:t>
      </w:r>
      <w:r>
        <w:rPr>
          <w:b/>
          <w:sz w:val="28"/>
          <w:szCs w:val="28"/>
        </w:rPr>
        <w:t>eted</w:t>
      </w:r>
      <w:r>
        <w:rPr>
          <w:b/>
          <w:spacing w:val="-12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o</w:t>
      </w:r>
      <w:r>
        <w:rPr>
          <w:b/>
          <w:spacing w:val="-2"/>
          <w:sz w:val="28"/>
          <w:szCs w:val="28"/>
        </w:rPr>
        <w:t>n</w:t>
      </w:r>
      <w:r>
        <w:rPr>
          <w:b/>
          <w:spacing w:val="1"/>
          <w:sz w:val="28"/>
          <w:szCs w:val="28"/>
        </w:rPr>
        <w:t>l</w:t>
      </w:r>
      <w:r>
        <w:rPr>
          <w:b/>
          <w:spacing w:val="-1"/>
          <w:sz w:val="28"/>
          <w:szCs w:val="28"/>
        </w:rPr>
        <w:t>i</w:t>
      </w:r>
      <w:r>
        <w:rPr>
          <w:b/>
          <w:spacing w:val="-2"/>
          <w:sz w:val="28"/>
          <w:szCs w:val="28"/>
        </w:rPr>
        <w:t>n</w:t>
      </w:r>
      <w:r>
        <w:rPr>
          <w:b/>
          <w:sz w:val="28"/>
          <w:szCs w:val="28"/>
        </w:rPr>
        <w:t>e</w:t>
      </w:r>
      <w:r>
        <w:rPr>
          <w:b/>
          <w:spacing w:val="-12"/>
          <w:sz w:val="28"/>
          <w:szCs w:val="28"/>
        </w:rPr>
        <w:t xml:space="preserve"> </w:t>
      </w:r>
      <w:r>
        <w:rPr>
          <w:b/>
          <w:sz w:val="28"/>
          <w:szCs w:val="28"/>
        </w:rPr>
        <w:t>c</w:t>
      </w:r>
      <w:r>
        <w:rPr>
          <w:b/>
          <w:spacing w:val="1"/>
          <w:sz w:val="28"/>
          <w:szCs w:val="28"/>
        </w:rPr>
        <w:t>o</w:t>
      </w:r>
      <w:r>
        <w:rPr>
          <w:b/>
          <w:sz w:val="28"/>
          <w:szCs w:val="28"/>
        </w:rPr>
        <w:t>ur</w:t>
      </w:r>
      <w:r>
        <w:rPr>
          <w:b/>
          <w:spacing w:val="-1"/>
          <w:sz w:val="28"/>
          <w:szCs w:val="28"/>
        </w:rPr>
        <w:t>s</w:t>
      </w:r>
      <w:r>
        <w:rPr>
          <w:b/>
          <w:sz w:val="28"/>
          <w:szCs w:val="28"/>
        </w:rPr>
        <w:t>es</w:t>
      </w:r>
      <w:r>
        <w:rPr>
          <w:b/>
          <w:spacing w:val="-11"/>
          <w:sz w:val="28"/>
          <w:szCs w:val="28"/>
        </w:rPr>
        <w:t xml:space="preserve"> </w:t>
      </w:r>
      <w:r>
        <w:rPr>
          <w:b/>
          <w:spacing w:val="-1"/>
          <w:sz w:val="28"/>
          <w:szCs w:val="28"/>
        </w:rPr>
        <w:t>o</w:t>
      </w:r>
      <w:r>
        <w:rPr>
          <w:b/>
          <w:sz w:val="28"/>
          <w:szCs w:val="28"/>
        </w:rPr>
        <w:t>f</w:t>
      </w:r>
      <w:r>
        <w:rPr>
          <w:b/>
          <w:spacing w:val="-12"/>
          <w:sz w:val="28"/>
          <w:szCs w:val="28"/>
        </w:rPr>
        <w:t xml:space="preserve"> </w:t>
      </w:r>
      <w:r>
        <w:rPr>
          <w:b/>
          <w:spacing w:val="-1"/>
          <w:sz w:val="28"/>
          <w:szCs w:val="28"/>
        </w:rPr>
        <w:t>M</w:t>
      </w:r>
      <w:r>
        <w:rPr>
          <w:b/>
          <w:sz w:val="28"/>
          <w:szCs w:val="28"/>
        </w:rPr>
        <w:t>OO</w:t>
      </w:r>
      <w:r>
        <w:rPr>
          <w:b/>
          <w:spacing w:val="-1"/>
          <w:sz w:val="28"/>
          <w:szCs w:val="28"/>
        </w:rPr>
        <w:t>Cs</w:t>
      </w:r>
      <w:r>
        <w:rPr>
          <w:b/>
          <w:sz w:val="28"/>
          <w:szCs w:val="28"/>
        </w:rPr>
        <w:t>,</w:t>
      </w:r>
      <w:r>
        <w:rPr>
          <w:b/>
          <w:spacing w:val="-13"/>
          <w:sz w:val="28"/>
          <w:szCs w:val="28"/>
        </w:rPr>
        <w:t xml:space="preserve"> </w:t>
      </w:r>
      <w:r>
        <w:rPr>
          <w:b/>
          <w:sz w:val="28"/>
          <w:szCs w:val="28"/>
        </w:rPr>
        <w:t>SW</w:t>
      </w:r>
      <w:r>
        <w:rPr>
          <w:b/>
          <w:spacing w:val="1"/>
          <w:sz w:val="28"/>
          <w:szCs w:val="28"/>
        </w:rPr>
        <w:t>A</w:t>
      </w:r>
      <w:r>
        <w:rPr>
          <w:b/>
          <w:spacing w:val="-1"/>
          <w:sz w:val="28"/>
          <w:szCs w:val="28"/>
        </w:rPr>
        <w:t>Y</w:t>
      </w:r>
      <w:r>
        <w:rPr>
          <w:b/>
          <w:spacing w:val="1"/>
          <w:sz w:val="28"/>
          <w:szCs w:val="28"/>
        </w:rPr>
        <w:t>A</w:t>
      </w:r>
      <w:r>
        <w:rPr>
          <w:b/>
          <w:spacing w:val="-1"/>
          <w:sz w:val="28"/>
          <w:szCs w:val="28"/>
        </w:rPr>
        <w:t>M</w:t>
      </w:r>
      <w:r>
        <w:rPr>
          <w:b/>
          <w:sz w:val="28"/>
          <w:szCs w:val="28"/>
        </w:rPr>
        <w:t>,</w:t>
      </w:r>
      <w:r>
        <w:rPr>
          <w:b/>
          <w:spacing w:val="-13"/>
          <w:sz w:val="28"/>
          <w:szCs w:val="28"/>
        </w:rPr>
        <w:t xml:space="preserve"> </w:t>
      </w:r>
      <w:r>
        <w:rPr>
          <w:b/>
          <w:spacing w:val="-1"/>
          <w:sz w:val="28"/>
          <w:szCs w:val="28"/>
        </w:rPr>
        <w:t>N</w:t>
      </w:r>
      <w:r>
        <w:rPr>
          <w:b/>
          <w:spacing w:val="1"/>
          <w:sz w:val="28"/>
          <w:szCs w:val="28"/>
        </w:rPr>
        <w:t>P</w:t>
      </w:r>
      <w:r>
        <w:rPr>
          <w:b/>
          <w:sz w:val="28"/>
          <w:szCs w:val="28"/>
        </w:rPr>
        <w:t>T</w:t>
      </w:r>
      <w:r>
        <w:rPr>
          <w:b/>
          <w:spacing w:val="-2"/>
          <w:sz w:val="28"/>
          <w:szCs w:val="28"/>
        </w:rPr>
        <w:t>E</w:t>
      </w:r>
      <w:r>
        <w:rPr>
          <w:b/>
          <w:sz w:val="28"/>
          <w:szCs w:val="28"/>
        </w:rPr>
        <w:t>L</w:t>
      </w:r>
      <w:r>
        <w:rPr>
          <w:b/>
          <w:spacing w:val="-12"/>
          <w:sz w:val="28"/>
          <w:szCs w:val="28"/>
        </w:rPr>
        <w:t xml:space="preserve"> </w:t>
      </w:r>
      <w:r>
        <w:rPr>
          <w:b/>
          <w:sz w:val="28"/>
          <w:szCs w:val="28"/>
        </w:rPr>
        <w:t>etc.</w:t>
      </w:r>
      <w:r>
        <w:rPr>
          <w:b/>
          <w:spacing w:val="-13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a</w:t>
      </w:r>
      <w:r>
        <w:rPr>
          <w:b/>
          <w:sz w:val="28"/>
          <w:szCs w:val="28"/>
        </w:rPr>
        <w:t>s</w:t>
      </w:r>
      <w:r>
        <w:rPr>
          <w:b/>
          <w:spacing w:val="-11"/>
          <w:sz w:val="28"/>
          <w:szCs w:val="28"/>
        </w:rPr>
        <w:t xml:space="preserve"> </w:t>
      </w:r>
      <w:r>
        <w:rPr>
          <w:b/>
          <w:spacing w:val="-1"/>
          <w:sz w:val="28"/>
          <w:szCs w:val="28"/>
        </w:rPr>
        <w:t>a</w:t>
      </w:r>
      <w:r>
        <w:rPr>
          <w:b/>
          <w:spacing w:val="1"/>
          <w:sz w:val="28"/>
          <w:szCs w:val="28"/>
        </w:rPr>
        <w:t>g</w:t>
      </w:r>
      <w:r>
        <w:rPr>
          <w:b/>
          <w:spacing w:val="-1"/>
          <w:sz w:val="28"/>
          <w:szCs w:val="28"/>
        </w:rPr>
        <w:t>a</w:t>
      </w:r>
      <w:r>
        <w:rPr>
          <w:b/>
          <w:spacing w:val="1"/>
          <w:sz w:val="28"/>
          <w:szCs w:val="28"/>
        </w:rPr>
        <w:t>i</w:t>
      </w:r>
      <w:r>
        <w:rPr>
          <w:b/>
          <w:spacing w:val="-2"/>
          <w:sz w:val="28"/>
          <w:szCs w:val="28"/>
        </w:rPr>
        <w:t>n</w:t>
      </w:r>
      <w:r>
        <w:rPr>
          <w:b/>
          <w:spacing w:val="1"/>
          <w:sz w:val="28"/>
          <w:szCs w:val="28"/>
        </w:rPr>
        <w:t>s</w:t>
      </w:r>
      <w:r>
        <w:rPr>
          <w:b/>
          <w:sz w:val="28"/>
          <w:szCs w:val="28"/>
        </w:rPr>
        <w:t>t</w:t>
      </w:r>
      <w:r>
        <w:rPr>
          <w:b/>
          <w:spacing w:val="-12"/>
          <w:sz w:val="28"/>
          <w:szCs w:val="28"/>
        </w:rPr>
        <w:t xml:space="preserve"> </w:t>
      </w:r>
      <w:r>
        <w:rPr>
          <w:b/>
          <w:sz w:val="28"/>
          <w:szCs w:val="28"/>
        </w:rPr>
        <w:t>the t</w:t>
      </w:r>
      <w:r>
        <w:rPr>
          <w:b/>
          <w:spacing w:val="1"/>
          <w:sz w:val="28"/>
          <w:szCs w:val="28"/>
        </w:rPr>
        <w:t>o</w:t>
      </w:r>
      <w:r>
        <w:rPr>
          <w:b/>
          <w:spacing w:val="-2"/>
          <w:sz w:val="28"/>
          <w:szCs w:val="28"/>
        </w:rPr>
        <w:t>t</w:t>
      </w:r>
      <w:r>
        <w:rPr>
          <w:b/>
          <w:spacing w:val="1"/>
          <w:sz w:val="28"/>
          <w:szCs w:val="28"/>
        </w:rPr>
        <w:t>a</w:t>
      </w:r>
      <w:r>
        <w:rPr>
          <w:b/>
          <w:sz w:val="28"/>
          <w:szCs w:val="28"/>
        </w:rPr>
        <w:t>l</w:t>
      </w:r>
      <w:r>
        <w:rPr>
          <w:b/>
          <w:spacing w:val="1"/>
          <w:sz w:val="28"/>
          <w:szCs w:val="28"/>
        </w:rPr>
        <w:t xml:space="preserve"> </w:t>
      </w:r>
      <w:r>
        <w:rPr>
          <w:b/>
          <w:sz w:val="28"/>
          <w:szCs w:val="28"/>
        </w:rPr>
        <w:t>nu</w:t>
      </w:r>
      <w:r>
        <w:rPr>
          <w:b/>
          <w:spacing w:val="-1"/>
          <w:sz w:val="28"/>
          <w:szCs w:val="28"/>
        </w:rPr>
        <w:t>m</w:t>
      </w:r>
      <w:r>
        <w:rPr>
          <w:b/>
          <w:sz w:val="28"/>
          <w:szCs w:val="28"/>
        </w:rPr>
        <w:t>b</w:t>
      </w:r>
      <w:r>
        <w:rPr>
          <w:b/>
          <w:spacing w:val="-2"/>
          <w:sz w:val="28"/>
          <w:szCs w:val="28"/>
        </w:rPr>
        <w:t>e</w:t>
      </w:r>
      <w:r>
        <w:rPr>
          <w:b/>
          <w:sz w:val="28"/>
          <w:szCs w:val="28"/>
        </w:rPr>
        <w:t xml:space="preserve">r </w:t>
      </w:r>
      <w:r>
        <w:rPr>
          <w:b/>
          <w:spacing w:val="1"/>
          <w:sz w:val="28"/>
          <w:szCs w:val="28"/>
        </w:rPr>
        <w:t>o</w:t>
      </w:r>
      <w:r>
        <w:rPr>
          <w:b/>
          <w:sz w:val="28"/>
          <w:szCs w:val="28"/>
        </w:rPr>
        <w:t>f</w:t>
      </w:r>
      <w:r>
        <w:rPr>
          <w:b/>
          <w:spacing w:val="-3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s</w:t>
      </w:r>
      <w:r>
        <w:rPr>
          <w:b/>
          <w:sz w:val="28"/>
          <w:szCs w:val="28"/>
        </w:rPr>
        <w:t>tu</w:t>
      </w:r>
      <w:r>
        <w:rPr>
          <w:b/>
          <w:spacing w:val="-2"/>
          <w:sz w:val="28"/>
          <w:szCs w:val="28"/>
        </w:rPr>
        <w:t>d</w:t>
      </w:r>
      <w:r>
        <w:rPr>
          <w:b/>
          <w:sz w:val="28"/>
          <w:szCs w:val="28"/>
        </w:rPr>
        <w:t>ents</w:t>
      </w:r>
      <w:r>
        <w:rPr>
          <w:b/>
          <w:spacing w:val="1"/>
          <w:sz w:val="28"/>
          <w:szCs w:val="28"/>
        </w:rPr>
        <w:t xml:space="preserve"> </w:t>
      </w:r>
      <w:r>
        <w:rPr>
          <w:b/>
          <w:sz w:val="28"/>
          <w:szCs w:val="28"/>
        </w:rPr>
        <w:t>du</w:t>
      </w:r>
      <w:r>
        <w:rPr>
          <w:b/>
          <w:spacing w:val="-2"/>
          <w:sz w:val="28"/>
          <w:szCs w:val="28"/>
        </w:rPr>
        <w:t>r</w:t>
      </w:r>
      <w:r>
        <w:rPr>
          <w:b/>
          <w:spacing w:val="1"/>
          <w:sz w:val="28"/>
          <w:szCs w:val="28"/>
        </w:rPr>
        <w:t>i</w:t>
      </w:r>
      <w:r>
        <w:rPr>
          <w:b/>
          <w:spacing w:val="-2"/>
          <w:sz w:val="28"/>
          <w:szCs w:val="28"/>
        </w:rPr>
        <w:t>n</w:t>
      </w:r>
      <w:r>
        <w:rPr>
          <w:b/>
          <w:sz w:val="28"/>
          <w:szCs w:val="28"/>
        </w:rPr>
        <w:t>g</w:t>
      </w:r>
      <w:r>
        <w:rPr>
          <w:b/>
          <w:spacing w:val="1"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the </w:t>
      </w:r>
      <w:r>
        <w:rPr>
          <w:b/>
          <w:spacing w:val="-1"/>
          <w:sz w:val="28"/>
          <w:szCs w:val="28"/>
        </w:rPr>
        <w:t>la</w:t>
      </w:r>
      <w:r>
        <w:rPr>
          <w:b/>
          <w:spacing w:val="1"/>
          <w:sz w:val="28"/>
          <w:szCs w:val="28"/>
        </w:rPr>
        <w:t>s</w:t>
      </w:r>
      <w:r>
        <w:rPr>
          <w:b/>
          <w:sz w:val="28"/>
          <w:szCs w:val="28"/>
        </w:rPr>
        <w:t>t</w:t>
      </w:r>
      <w:r>
        <w:rPr>
          <w:b/>
          <w:spacing w:val="-3"/>
          <w:sz w:val="28"/>
          <w:szCs w:val="28"/>
        </w:rPr>
        <w:t xml:space="preserve"> </w:t>
      </w:r>
      <w:r>
        <w:rPr>
          <w:b/>
          <w:sz w:val="28"/>
          <w:szCs w:val="28"/>
        </w:rPr>
        <w:t>f</w:t>
      </w:r>
      <w:r>
        <w:rPr>
          <w:b/>
          <w:spacing w:val="1"/>
          <w:sz w:val="28"/>
          <w:szCs w:val="28"/>
        </w:rPr>
        <w:t>i</w:t>
      </w:r>
      <w:r>
        <w:rPr>
          <w:b/>
          <w:spacing w:val="-1"/>
          <w:sz w:val="28"/>
          <w:szCs w:val="28"/>
        </w:rPr>
        <w:t>v</w:t>
      </w:r>
      <w:r>
        <w:rPr>
          <w:b/>
          <w:sz w:val="28"/>
          <w:szCs w:val="28"/>
        </w:rPr>
        <w:t xml:space="preserve">e </w:t>
      </w:r>
      <w:r>
        <w:rPr>
          <w:b/>
          <w:spacing w:val="-1"/>
          <w:sz w:val="28"/>
          <w:szCs w:val="28"/>
        </w:rPr>
        <w:t>y</w:t>
      </w:r>
      <w:r>
        <w:rPr>
          <w:b/>
          <w:sz w:val="28"/>
          <w:szCs w:val="28"/>
        </w:rPr>
        <w:t>e</w:t>
      </w:r>
      <w:r>
        <w:rPr>
          <w:b/>
          <w:spacing w:val="1"/>
          <w:sz w:val="28"/>
          <w:szCs w:val="28"/>
        </w:rPr>
        <w:t>a</w:t>
      </w:r>
      <w:r>
        <w:rPr>
          <w:b/>
          <w:spacing w:val="-2"/>
          <w:sz w:val="28"/>
          <w:szCs w:val="28"/>
        </w:rPr>
        <w:t>r</w:t>
      </w:r>
      <w:r>
        <w:rPr>
          <w:b/>
          <w:sz w:val="28"/>
          <w:szCs w:val="28"/>
        </w:rPr>
        <w:t>s</w:t>
      </w:r>
    </w:p>
    <w:p w:rsidR="00264C37" w:rsidRDefault="00264C37">
      <w:pPr>
        <w:spacing w:line="200" w:lineRule="exact"/>
      </w:pPr>
    </w:p>
    <w:p w:rsidR="00264C37" w:rsidRDefault="00264C37">
      <w:pPr>
        <w:spacing w:before="19" w:line="240" w:lineRule="exact"/>
        <w:rPr>
          <w:sz w:val="24"/>
          <w:szCs w:val="24"/>
        </w:rPr>
      </w:pPr>
    </w:p>
    <w:p w:rsidR="00264C37" w:rsidRDefault="003B1B98" w:rsidP="003B1B98">
      <w:pPr>
        <w:pStyle w:val="BodyText"/>
        <w:ind w:left="545"/>
        <w:jc w:val="center"/>
      </w:pPr>
      <w:r w:rsidRPr="00ED709C">
        <w:rPr>
          <w:b w:val="0"/>
          <w:bCs w:val="0"/>
          <w:noProof/>
          <w:sz w:val="24"/>
          <w:szCs w:val="24"/>
          <w:lang w:val="en-IN" w:eastAsia="en-IN"/>
        </w:rPr>
        <mc:AlternateContent>
          <mc:Choice Requires="wpg">
            <w:drawing>
              <wp:anchor distT="0" distB="0" distL="0" distR="0" simplePos="0" relativeHeight="251659264" behindDoc="1" locked="0" layoutInCell="1" allowOverlap="1" wp14:anchorId="2278A535" wp14:editId="0966AFBC">
                <wp:simplePos x="0" y="0"/>
                <wp:positionH relativeFrom="page">
                  <wp:posOffset>1008380</wp:posOffset>
                </wp:positionH>
                <wp:positionV relativeFrom="paragraph">
                  <wp:posOffset>349885</wp:posOffset>
                </wp:positionV>
                <wp:extent cx="5918200" cy="858520"/>
                <wp:effectExtent l="3175" t="1270" r="3175" b="6985"/>
                <wp:wrapTopAndBottom/>
                <wp:docPr id="1709399154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18200" cy="858520"/>
                          <a:chOff x="1385" y="246"/>
                          <a:chExt cx="9320" cy="1352"/>
                        </a:xfrm>
                      </wpg:grpSpPr>
                      <wps:wsp>
                        <wps:cNvPr id="51504066" name="Freeform 3"/>
                        <wps:cNvSpPr>
                          <a:spLocks/>
                        </wps:cNvSpPr>
                        <wps:spPr bwMode="auto">
                          <a:xfrm>
                            <a:off x="1395" y="256"/>
                            <a:ext cx="9300" cy="1332"/>
                          </a:xfrm>
                          <a:custGeom>
                            <a:avLst/>
                            <a:gdLst>
                              <a:gd name="T0" fmla="+- 0 10473 1395"/>
                              <a:gd name="T1" fmla="*/ T0 w 9300"/>
                              <a:gd name="T2" fmla="+- 0 256 256"/>
                              <a:gd name="T3" fmla="*/ 256 h 1332"/>
                              <a:gd name="T4" fmla="+- 0 1617 1395"/>
                              <a:gd name="T5" fmla="*/ T4 w 9300"/>
                              <a:gd name="T6" fmla="+- 0 256 256"/>
                              <a:gd name="T7" fmla="*/ 256 h 1332"/>
                              <a:gd name="T8" fmla="+- 0 1547 1395"/>
                              <a:gd name="T9" fmla="*/ T8 w 9300"/>
                              <a:gd name="T10" fmla="+- 0 267 256"/>
                              <a:gd name="T11" fmla="*/ 267 h 1332"/>
                              <a:gd name="T12" fmla="+- 0 1486 1395"/>
                              <a:gd name="T13" fmla="*/ T12 w 9300"/>
                              <a:gd name="T14" fmla="+- 0 299 256"/>
                              <a:gd name="T15" fmla="*/ 299 h 1332"/>
                              <a:gd name="T16" fmla="+- 0 1438 1395"/>
                              <a:gd name="T17" fmla="*/ T16 w 9300"/>
                              <a:gd name="T18" fmla="+- 0 347 256"/>
                              <a:gd name="T19" fmla="*/ 347 h 1332"/>
                              <a:gd name="T20" fmla="+- 0 1406 1395"/>
                              <a:gd name="T21" fmla="*/ T20 w 9300"/>
                              <a:gd name="T22" fmla="+- 0 408 256"/>
                              <a:gd name="T23" fmla="*/ 408 h 1332"/>
                              <a:gd name="T24" fmla="+- 0 1395 1395"/>
                              <a:gd name="T25" fmla="*/ T24 w 9300"/>
                              <a:gd name="T26" fmla="+- 0 478 256"/>
                              <a:gd name="T27" fmla="*/ 478 h 1332"/>
                              <a:gd name="T28" fmla="+- 0 1395 1395"/>
                              <a:gd name="T29" fmla="*/ T28 w 9300"/>
                              <a:gd name="T30" fmla="+- 0 1366 256"/>
                              <a:gd name="T31" fmla="*/ 1366 h 1332"/>
                              <a:gd name="T32" fmla="+- 0 1406 1395"/>
                              <a:gd name="T33" fmla="*/ T32 w 9300"/>
                              <a:gd name="T34" fmla="+- 0 1436 256"/>
                              <a:gd name="T35" fmla="*/ 1436 h 1332"/>
                              <a:gd name="T36" fmla="+- 0 1438 1395"/>
                              <a:gd name="T37" fmla="*/ T36 w 9300"/>
                              <a:gd name="T38" fmla="+- 0 1497 256"/>
                              <a:gd name="T39" fmla="*/ 1497 h 1332"/>
                              <a:gd name="T40" fmla="+- 0 1486 1395"/>
                              <a:gd name="T41" fmla="*/ T40 w 9300"/>
                              <a:gd name="T42" fmla="+- 0 1545 256"/>
                              <a:gd name="T43" fmla="*/ 1545 h 1332"/>
                              <a:gd name="T44" fmla="+- 0 1547 1395"/>
                              <a:gd name="T45" fmla="*/ T44 w 9300"/>
                              <a:gd name="T46" fmla="+- 0 1577 256"/>
                              <a:gd name="T47" fmla="*/ 1577 h 1332"/>
                              <a:gd name="T48" fmla="+- 0 1617 1395"/>
                              <a:gd name="T49" fmla="*/ T48 w 9300"/>
                              <a:gd name="T50" fmla="+- 0 1588 256"/>
                              <a:gd name="T51" fmla="*/ 1588 h 1332"/>
                              <a:gd name="T52" fmla="+- 0 10473 1395"/>
                              <a:gd name="T53" fmla="*/ T52 w 9300"/>
                              <a:gd name="T54" fmla="+- 0 1588 256"/>
                              <a:gd name="T55" fmla="*/ 1588 h 1332"/>
                              <a:gd name="T56" fmla="+- 0 10543 1395"/>
                              <a:gd name="T57" fmla="*/ T56 w 9300"/>
                              <a:gd name="T58" fmla="+- 0 1577 256"/>
                              <a:gd name="T59" fmla="*/ 1577 h 1332"/>
                              <a:gd name="T60" fmla="+- 0 10604 1395"/>
                              <a:gd name="T61" fmla="*/ T60 w 9300"/>
                              <a:gd name="T62" fmla="+- 0 1545 256"/>
                              <a:gd name="T63" fmla="*/ 1545 h 1332"/>
                              <a:gd name="T64" fmla="+- 0 10652 1395"/>
                              <a:gd name="T65" fmla="*/ T64 w 9300"/>
                              <a:gd name="T66" fmla="+- 0 1497 256"/>
                              <a:gd name="T67" fmla="*/ 1497 h 1332"/>
                              <a:gd name="T68" fmla="+- 0 10684 1395"/>
                              <a:gd name="T69" fmla="*/ T68 w 9300"/>
                              <a:gd name="T70" fmla="+- 0 1436 256"/>
                              <a:gd name="T71" fmla="*/ 1436 h 1332"/>
                              <a:gd name="T72" fmla="+- 0 10695 1395"/>
                              <a:gd name="T73" fmla="*/ T72 w 9300"/>
                              <a:gd name="T74" fmla="+- 0 1366 256"/>
                              <a:gd name="T75" fmla="*/ 1366 h 1332"/>
                              <a:gd name="T76" fmla="+- 0 10695 1395"/>
                              <a:gd name="T77" fmla="*/ T76 w 9300"/>
                              <a:gd name="T78" fmla="+- 0 478 256"/>
                              <a:gd name="T79" fmla="*/ 478 h 1332"/>
                              <a:gd name="T80" fmla="+- 0 10684 1395"/>
                              <a:gd name="T81" fmla="*/ T80 w 9300"/>
                              <a:gd name="T82" fmla="+- 0 408 256"/>
                              <a:gd name="T83" fmla="*/ 408 h 1332"/>
                              <a:gd name="T84" fmla="+- 0 10652 1395"/>
                              <a:gd name="T85" fmla="*/ T84 w 9300"/>
                              <a:gd name="T86" fmla="+- 0 347 256"/>
                              <a:gd name="T87" fmla="*/ 347 h 1332"/>
                              <a:gd name="T88" fmla="+- 0 10604 1395"/>
                              <a:gd name="T89" fmla="*/ T88 w 9300"/>
                              <a:gd name="T90" fmla="+- 0 299 256"/>
                              <a:gd name="T91" fmla="*/ 299 h 1332"/>
                              <a:gd name="T92" fmla="+- 0 10543 1395"/>
                              <a:gd name="T93" fmla="*/ T92 w 9300"/>
                              <a:gd name="T94" fmla="+- 0 267 256"/>
                              <a:gd name="T95" fmla="*/ 267 h 1332"/>
                              <a:gd name="T96" fmla="+- 0 10473 1395"/>
                              <a:gd name="T97" fmla="*/ T96 w 9300"/>
                              <a:gd name="T98" fmla="+- 0 256 256"/>
                              <a:gd name="T99" fmla="*/ 256 h 133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</a:cxnLst>
                            <a:rect l="0" t="0" r="r" b="b"/>
                            <a:pathLst>
                              <a:path w="9300" h="1332">
                                <a:moveTo>
                                  <a:pt x="9078" y="0"/>
                                </a:moveTo>
                                <a:lnTo>
                                  <a:pt x="222" y="0"/>
                                </a:lnTo>
                                <a:lnTo>
                                  <a:pt x="152" y="11"/>
                                </a:lnTo>
                                <a:lnTo>
                                  <a:pt x="91" y="43"/>
                                </a:lnTo>
                                <a:lnTo>
                                  <a:pt x="43" y="91"/>
                                </a:lnTo>
                                <a:lnTo>
                                  <a:pt x="11" y="152"/>
                                </a:lnTo>
                                <a:lnTo>
                                  <a:pt x="0" y="222"/>
                                </a:lnTo>
                                <a:lnTo>
                                  <a:pt x="0" y="1110"/>
                                </a:lnTo>
                                <a:lnTo>
                                  <a:pt x="11" y="1180"/>
                                </a:lnTo>
                                <a:lnTo>
                                  <a:pt x="43" y="1241"/>
                                </a:lnTo>
                                <a:lnTo>
                                  <a:pt x="91" y="1289"/>
                                </a:lnTo>
                                <a:lnTo>
                                  <a:pt x="152" y="1321"/>
                                </a:lnTo>
                                <a:lnTo>
                                  <a:pt x="222" y="1332"/>
                                </a:lnTo>
                                <a:lnTo>
                                  <a:pt x="9078" y="1332"/>
                                </a:lnTo>
                                <a:lnTo>
                                  <a:pt x="9148" y="1321"/>
                                </a:lnTo>
                                <a:lnTo>
                                  <a:pt x="9209" y="1289"/>
                                </a:lnTo>
                                <a:lnTo>
                                  <a:pt x="9257" y="1241"/>
                                </a:lnTo>
                                <a:lnTo>
                                  <a:pt x="9289" y="1180"/>
                                </a:lnTo>
                                <a:lnTo>
                                  <a:pt x="9300" y="1110"/>
                                </a:lnTo>
                                <a:lnTo>
                                  <a:pt x="9300" y="222"/>
                                </a:lnTo>
                                <a:lnTo>
                                  <a:pt x="9289" y="152"/>
                                </a:lnTo>
                                <a:lnTo>
                                  <a:pt x="9257" y="91"/>
                                </a:lnTo>
                                <a:lnTo>
                                  <a:pt x="9209" y="43"/>
                                </a:lnTo>
                                <a:lnTo>
                                  <a:pt x="9148" y="11"/>
                                </a:lnTo>
                                <a:lnTo>
                                  <a:pt x="90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CC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3694034" name="Freeform 4"/>
                        <wps:cNvSpPr>
                          <a:spLocks/>
                        </wps:cNvSpPr>
                        <wps:spPr bwMode="auto">
                          <a:xfrm>
                            <a:off x="1395" y="256"/>
                            <a:ext cx="9300" cy="1332"/>
                          </a:xfrm>
                          <a:custGeom>
                            <a:avLst/>
                            <a:gdLst>
                              <a:gd name="T0" fmla="+- 0 1395 1395"/>
                              <a:gd name="T1" fmla="*/ T0 w 9300"/>
                              <a:gd name="T2" fmla="+- 0 478 256"/>
                              <a:gd name="T3" fmla="*/ 478 h 1332"/>
                              <a:gd name="T4" fmla="+- 0 1406 1395"/>
                              <a:gd name="T5" fmla="*/ T4 w 9300"/>
                              <a:gd name="T6" fmla="+- 0 408 256"/>
                              <a:gd name="T7" fmla="*/ 408 h 1332"/>
                              <a:gd name="T8" fmla="+- 0 1438 1395"/>
                              <a:gd name="T9" fmla="*/ T8 w 9300"/>
                              <a:gd name="T10" fmla="+- 0 347 256"/>
                              <a:gd name="T11" fmla="*/ 347 h 1332"/>
                              <a:gd name="T12" fmla="+- 0 1486 1395"/>
                              <a:gd name="T13" fmla="*/ T12 w 9300"/>
                              <a:gd name="T14" fmla="+- 0 299 256"/>
                              <a:gd name="T15" fmla="*/ 299 h 1332"/>
                              <a:gd name="T16" fmla="+- 0 1547 1395"/>
                              <a:gd name="T17" fmla="*/ T16 w 9300"/>
                              <a:gd name="T18" fmla="+- 0 267 256"/>
                              <a:gd name="T19" fmla="*/ 267 h 1332"/>
                              <a:gd name="T20" fmla="+- 0 1617 1395"/>
                              <a:gd name="T21" fmla="*/ T20 w 9300"/>
                              <a:gd name="T22" fmla="+- 0 256 256"/>
                              <a:gd name="T23" fmla="*/ 256 h 1332"/>
                              <a:gd name="T24" fmla="+- 0 10473 1395"/>
                              <a:gd name="T25" fmla="*/ T24 w 9300"/>
                              <a:gd name="T26" fmla="+- 0 256 256"/>
                              <a:gd name="T27" fmla="*/ 256 h 1332"/>
                              <a:gd name="T28" fmla="+- 0 10543 1395"/>
                              <a:gd name="T29" fmla="*/ T28 w 9300"/>
                              <a:gd name="T30" fmla="+- 0 267 256"/>
                              <a:gd name="T31" fmla="*/ 267 h 1332"/>
                              <a:gd name="T32" fmla="+- 0 10604 1395"/>
                              <a:gd name="T33" fmla="*/ T32 w 9300"/>
                              <a:gd name="T34" fmla="+- 0 299 256"/>
                              <a:gd name="T35" fmla="*/ 299 h 1332"/>
                              <a:gd name="T36" fmla="+- 0 10652 1395"/>
                              <a:gd name="T37" fmla="*/ T36 w 9300"/>
                              <a:gd name="T38" fmla="+- 0 347 256"/>
                              <a:gd name="T39" fmla="*/ 347 h 1332"/>
                              <a:gd name="T40" fmla="+- 0 10684 1395"/>
                              <a:gd name="T41" fmla="*/ T40 w 9300"/>
                              <a:gd name="T42" fmla="+- 0 408 256"/>
                              <a:gd name="T43" fmla="*/ 408 h 1332"/>
                              <a:gd name="T44" fmla="+- 0 10695 1395"/>
                              <a:gd name="T45" fmla="*/ T44 w 9300"/>
                              <a:gd name="T46" fmla="+- 0 478 256"/>
                              <a:gd name="T47" fmla="*/ 478 h 1332"/>
                              <a:gd name="T48" fmla="+- 0 10695 1395"/>
                              <a:gd name="T49" fmla="*/ T48 w 9300"/>
                              <a:gd name="T50" fmla="+- 0 1366 256"/>
                              <a:gd name="T51" fmla="*/ 1366 h 1332"/>
                              <a:gd name="T52" fmla="+- 0 10684 1395"/>
                              <a:gd name="T53" fmla="*/ T52 w 9300"/>
                              <a:gd name="T54" fmla="+- 0 1436 256"/>
                              <a:gd name="T55" fmla="*/ 1436 h 1332"/>
                              <a:gd name="T56" fmla="+- 0 10652 1395"/>
                              <a:gd name="T57" fmla="*/ T56 w 9300"/>
                              <a:gd name="T58" fmla="+- 0 1497 256"/>
                              <a:gd name="T59" fmla="*/ 1497 h 1332"/>
                              <a:gd name="T60" fmla="+- 0 10604 1395"/>
                              <a:gd name="T61" fmla="*/ T60 w 9300"/>
                              <a:gd name="T62" fmla="+- 0 1545 256"/>
                              <a:gd name="T63" fmla="*/ 1545 h 1332"/>
                              <a:gd name="T64" fmla="+- 0 10543 1395"/>
                              <a:gd name="T65" fmla="*/ T64 w 9300"/>
                              <a:gd name="T66" fmla="+- 0 1577 256"/>
                              <a:gd name="T67" fmla="*/ 1577 h 1332"/>
                              <a:gd name="T68" fmla="+- 0 10473 1395"/>
                              <a:gd name="T69" fmla="*/ T68 w 9300"/>
                              <a:gd name="T70" fmla="+- 0 1588 256"/>
                              <a:gd name="T71" fmla="*/ 1588 h 1332"/>
                              <a:gd name="T72" fmla="+- 0 1617 1395"/>
                              <a:gd name="T73" fmla="*/ T72 w 9300"/>
                              <a:gd name="T74" fmla="+- 0 1588 256"/>
                              <a:gd name="T75" fmla="*/ 1588 h 1332"/>
                              <a:gd name="T76" fmla="+- 0 1547 1395"/>
                              <a:gd name="T77" fmla="*/ T76 w 9300"/>
                              <a:gd name="T78" fmla="+- 0 1577 256"/>
                              <a:gd name="T79" fmla="*/ 1577 h 1332"/>
                              <a:gd name="T80" fmla="+- 0 1486 1395"/>
                              <a:gd name="T81" fmla="*/ T80 w 9300"/>
                              <a:gd name="T82" fmla="+- 0 1545 256"/>
                              <a:gd name="T83" fmla="*/ 1545 h 1332"/>
                              <a:gd name="T84" fmla="+- 0 1438 1395"/>
                              <a:gd name="T85" fmla="*/ T84 w 9300"/>
                              <a:gd name="T86" fmla="+- 0 1497 256"/>
                              <a:gd name="T87" fmla="*/ 1497 h 1332"/>
                              <a:gd name="T88" fmla="+- 0 1406 1395"/>
                              <a:gd name="T89" fmla="*/ T88 w 9300"/>
                              <a:gd name="T90" fmla="+- 0 1436 256"/>
                              <a:gd name="T91" fmla="*/ 1436 h 1332"/>
                              <a:gd name="T92" fmla="+- 0 1395 1395"/>
                              <a:gd name="T93" fmla="*/ T92 w 9300"/>
                              <a:gd name="T94" fmla="+- 0 1366 256"/>
                              <a:gd name="T95" fmla="*/ 1366 h 1332"/>
                              <a:gd name="T96" fmla="+- 0 1395 1395"/>
                              <a:gd name="T97" fmla="*/ T96 w 9300"/>
                              <a:gd name="T98" fmla="+- 0 478 256"/>
                              <a:gd name="T99" fmla="*/ 478 h 133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</a:cxnLst>
                            <a:rect l="0" t="0" r="r" b="b"/>
                            <a:pathLst>
                              <a:path w="9300" h="1332">
                                <a:moveTo>
                                  <a:pt x="0" y="222"/>
                                </a:moveTo>
                                <a:lnTo>
                                  <a:pt x="11" y="152"/>
                                </a:lnTo>
                                <a:lnTo>
                                  <a:pt x="43" y="91"/>
                                </a:lnTo>
                                <a:lnTo>
                                  <a:pt x="91" y="43"/>
                                </a:lnTo>
                                <a:lnTo>
                                  <a:pt x="152" y="11"/>
                                </a:lnTo>
                                <a:lnTo>
                                  <a:pt x="222" y="0"/>
                                </a:lnTo>
                                <a:lnTo>
                                  <a:pt x="9078" y="0"/>
                                </a:lnTo>
                                <a:lnTo>
                                  <a:pt x="9148" y="11"/>
                                </a:lnTo>
                                <a:lnTo>
                                  <a:pt x="9209" y="43"/>
                                </a:lnTo>
                                <a:lnTo>
                                  <a:pt x="9257" y="91"/>
                                </a:lnTo>
                                <a:lnTo>
                                  <a:pt x="9289" y="152"/>
                                </a:lnTo>
                                <a:lnTo>
                                  <a:pt x="9300" y="222"/>
                                </a:lnTo>
                                <a:lnTo>
                                  <a:pt x="9300" y="1110"/>
                                </a:lnTo>
                                <a:lnTo>
                                  <a:pt x="9289" y="1180"/>
                                </a:lnTo>
                                <a:lnTo>
                                  <a:pt x="9257" y="1241"/>
                                </a:lnTo>
                                <a:lnTo>
                                  <a:pt x="9209" y="1289"/>
                                </a:lnTo>
                                <a:lnTo>
                                  <a:pt x="9148" y="1321"/>
                                </a:lnTo>
                                <a:lnTo>
                                  <a:pt x="9078" y="1332"/>
                                </a:lnTo>
                                <a:lnTo>
                                  <a:pt x="222" y="1332"/>
                                </a:lnTo>
                                <a:lnTo>
                                  <a:pt x="152" y="1321"/>
                                </a:lnTo>
                                <a:lnTo>
                                  <a:pt x="91" y="1289"/>
                                </a:lnTo>
                                <a:lnTo>
                                  <a:pt x="43" y="1241"/>
                                </a:lnTo>
                                <a:lnTo>
                                  <a:pt x="11" y="1180"/>
                                </a:lnTo>
                                <a:lnTo>
                                  <a:pt x="0" y="1110"/>
                                </a:lnTo>
                                <a:lnTo>
                                  <a:pt x="0" y="22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93763627" name="Text Box 5"/>
                        <wps:cNvSpPr txBox="1">
                          <a:spLocks noChangeArrowheads="1"/>
                        </wps:cNvSpPr>
                        <wps:spPr bwMode="auto">
                          <a:xfrm>
                            <a:off x="1385" y="246"/>
                            <a:ext cx="9320" cy="13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B1B98" w:rsidRDefault="003B1B98" w:rsidP="003B1B98">
                              <w:pPr>
                                <w:spacing w:before="157"/>
                                <w:ind w:left="230" w:right="217"/>
                                <w:jc w:val="both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The supporting documents for this metric exceed the upload limit of 5MB.</w:t>
                              </w:r>
                              <w:r>
                                <w:rPr>
                                  <w:spacing w:val="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Hence</w:t>
                              </w:r>
                              <w:r>
                                <w:rPr>
                                  <w:spacing w:val="-1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the</w:t>
                              </w:r>
                              <w:r>
                                <w:rPr>
                                  <w:spacing w:val="-1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documents</w:t>
                              </w:r>
                              <w:r>
                                <w:rPr>
                                  <w:spacing w:val="-1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are</w:t>
                              </w:r>
                              <w:r>
                                <w:rPr>
                                  <w:spacing w:val="-1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made</w:t>
                              </w:r>
                              <w:r>
                                <w:rPr>
                                  <w:spacing w:val="-1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available</w:t>
                              </w:r>
                              <w:r>
                                <w:rPr>
                                  <w:spacing w:val="-1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in</w:t>
                              </w:r>
                              <w:r>
                                <w:rPr>
                                  <w:spacing w:val="-1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HEI</w:t>
                              </w:r>
                              <w:r>
                                <w:rPr>
                                  <w:spacing w:val="-1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website</w:t>
                              </w:r>
                              <w:r>
                                <w:rPr>
                                  <w:spacing w:val="-1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and</w:t>
                              </w:r>
                              <w:r>
                                <w:rPr>
                                  <w:spacing w:val="-1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links</w:t>
                              </w:r>
                              <w:r>
                                <w:rPr>
                                  <w:spacing w:val="-1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for</w:t>
                              </w:r>
                              <w:r>
                                <w:rPr>
                                  <w:spacing w:val="-1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the</w:t>
                              </w:r>
                              <w:r>
                                <w:rPr>
                                  <w:spacing w:val="-1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metric</w:t>
                              </w:r>
                              <w:r>
                                <w:rPr>
                                  <w:spacing w:val="-6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is</w:t>
                              </w:r>
                              <w:r>
                                <w:rPr>
                                  <w:spacing w:val="-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given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below.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278A535" id="Group 2" o:spid="_x0000_s1026" style="position:absolute;left:0;text-align:left;margin-left:79.4pt;margin-top:27.55pt;width:466pt;height:67.6pt;z-index:-251657216;mso-wrap-distance-left:0;mso-wrap-distance-right:0;mso-position-horizontal-relative:page" coordorigin="1385,246" coordsize="9320,13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">
                <v:shape id="Freeform 3" o:spid="_x0000_s1027" style="position:absolute;left:1395;top:256;width:9300;height:1332;visibility:visible;mso-wrap-style:square;v-text-anchor:top" coordsize="9300,13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" path="m9078,l222,,152,11,91,43,43,91,11,152,,222r,888l11,1180r32,61l91,1289r61,32l222,1332r8856,l9148,1321r61,-32l9257,1241r32,-61l9300,1110r,-888l9289,152,9257,91,9209,43,9148,11,9078,xe" fillcolor="#fcc" stroked="f">
                  <v:path arrowok="t" o:connecttype="custom" o:connectlocs="9078,256;222,256;152,267;91,299;43,347;11,408;0,478;0,1366;11,1436;43,1497;91,1545;152,1577;222,1588;9078,1588;9148,1577;9209,1545;9257,1497;9289,1436;9300,1366;9300,478;9289,408;9257,347;9209,299;9148,267;9078,256" o:connectangles="0,0,0,0,0,0,0,0,0,0,0,0,0,0,0,0,0,0,0,0,0,0,0,0,0"/>
                </v:shape>
                <v:shape id="Freeform 4" o:spid="_x0000_s1028" style="position:absolute;left:1395;top:256;width:9300;height:1332;visibility:visible;mso-wrap-style:square;v-text-anchor:top" coordsize="9300,13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" path="m,222l11,152,43,91,91,43,152,11,222,,9078,r70,11l9209,43r48,48l9289,152r11,70l9300,1110r-11,70l9257,1241r-48,48l9148,1321r-70,11l222,1332r-70,-11l91,1289,43,1241,11,1180,,1110,,222xe" filled="f" strokeweight="1pt">
                  <v:path arrowok="t" o:connecttype="custom" o:connectlocs="0,478;11,408;43,347;91,299;152,267;222,256;9078,256;9148,267;9209,299;9257,347;9289,408;9300,478;9300,1366;9289,1436;9257,1497;9209,1545;9148,1577;9078,1588;222,1588;152,1577;91,1545;43,1497;11,1436;0,1366;0,478" o:connectangles="0,0,0,0,0,0,0,0,0,0,0,0,0,0,0,0,0,0,0,0,0,0,0,0,0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5" o:spid="_x0000_s1029" type="#_x0000_t202" style="position:absolute;left:1385;top:246;width:9320;height:13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" filled="f" stroked="f">
                  <v:textbox inset="0,0,0,0">
                    <w:txbxContent>
                      <w:p w:rsidR="003B1B98" w:rsidRDefault="003B1B98" w:rsidP="003B1B98">
                        <w:pPr>
                          <w:spacing w:before="157"/>
                          <w:ind w:left="230" w:right="217"/>
                          <w:jc w:val="both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The supporting documents for this metric exceed the upload limit of 5MB.</w:t>
                        </w:r>
                        <w:r>
                          <w:rPr>
                            <w:spacing w:val="1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Hence</w:t>
                        </w:r>
                        <w:r>
                          <w:rPr>
                            <w:spacing w:val="-14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the</w:t>
                        </w:r>
                        <w:r>
                          <w:rPr>
                            <w:spacing w:val="-16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documents</w:t>
                        </w:r>
                        <w:r>
                          <w:rPr>
                            <w:spacing w:val="-13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are</w:t>
                        </w:r>
                        <w:r>
                          <w:rPr>
                            <w:spacing w:val="-11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made</w:t>
                        </w:r>
                        <w:r>
                          <w:rPr>
                            <w:spacing w:val="-14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available</w:t>
                        </w:r>
                        <w:r>
                          <w:rPr>
                            <w:spacing w:val="-13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in</w:t>
                        </w:r>
                        <w:r>
                          <w:rPr>
                            <w:spacing w:val="-16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HEI</w:t>
                        </w:r>
                        <w:r>
                          <w:rPr>
                            <w:spacing w:val="-13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website</w:t>
                        </w:r>
                        <w:r>
                          <w:rPr>
                            <w:spacing w:val="-14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and</w:t>
                        </w:r>
                        <w:r>
                          <w:rPr>
                            <w:spacing w:val="-10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links</w:t>
                        </w:r>
                        <w:r>
                          <w:rPr>
                            <w:spacing w:val="-18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for</w:t>
                        </w:r>
                        <w:r>
                          <w:rPr>
                            <w:spacing w:val="-14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the</w:t>
                        </w:r>
                        <w:r>
                          <w:rPr>
                            <w:spacing w:val="-12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metric</w:t>
                        </w:r>
                        <w:r>
                          <w:rPr>
                            <w:spacing w:val="-67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is</w:t>
                        </w:r>
                        <w:r>
                          <w:rPr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given</w:t>
                        </w:r>
                        <w:r>
                          <w:rPr>
                            <w:spacing w:val="-2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below.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264C37" w:rsidRDefault="00264C37">
      <w:pPr>
        <w:spacing w:line="200" w:lineRule="exact"/>
      </w:pPr>
    </w:p>
    <w:p w:rsidR="003B1B98" w:rsidRDefault="003B1B98">
      <w:pPr>
        <w:spacing w:line="200" w:lineRule="exact"/>
      </w:pPr>
    </w:p>
    <w:p w:rsidR="003B1B98" w:rsidRDefault="003B1B98">
      <w:pPr>
        <w:spacing w:line="200" w:lineRule="exact"/>
      </w:pPr>
    </w:p>
    <w:p w:rsidR="003B1B98" w:rsidRDefault="003B1B98">
      <w:pPr>
        <w:spacing w:line="200" w:lineRule="exact"/>
      </w:pPr>
    </w:p>
    <w:p w:rsidR="003B1B98" w:rsidRDefault="003B1B98">
      <w:pPr>
        <w:spacing w:line="200" w:lineRule="exact"/>
      </w:pPr>
    </w:p>
    <w:p w:rsidR="003B1B98" w:rsidRDefault="003B1B98">
      <w:pPr>
        <w:spacing w:line="200" w:lineRule="exact"/>
      </w:pPr>
    </w:p>
    <w:tbl>
      <w:tblPr>
        <w:tblW w:w="0" w:type="auto"/>
        <w:tblInd w:w="27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17"/>
        <w:gridCol w:w="4536"/>
        <w:gridCol w:w="3402"/>
      </w:tblGrid>
      <w:tr w:rsidR="00264C37" w:rsidTr="003B1B98">
        <w:trPr>
          <w:trHeight w:hRule="exact" w:val="967"/>
        </w:trPr>
        <w:tc>
          <w:tcPr>
            <w:tcW w:w="141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00"/>
            <w:vAlign w:val="center"/>
          </w:tcPr>
          <w:p w:rsidR="00264C37" w:rsidRDefault="00264C37" w:rsidP="003B1B98">
            <w:pPr>
              <w:spacing w:before="8" w:line="100" w:lineRule="exact"/>
              <w:jc w:val="center"/>
              <w:rPr>
                <w:sz w:val="11"/>
                <w:szCs w:val="11"/>
              </w:rPr>
            </w:pPr>
          </w:p>
          <w:p w:rsidR="00264C37" w:rsidRDefault="00264C37" w:rsidP="003B1B98">
            <w:pPr>
              <w:spacing w:line="200" w:lineRule="exact"/>
              <w:jc w:val="center"/>
            </w:pPr>
          </w:p>
          <w:p w:rsidR="00264C37" w:rsidRDefault="00000000" w:rsidP="003B1B98">
            <w:pPr>
              <w:ind w:left="181"/>
              <w:jc w:val="center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S.</w:t>
            </w:r>
            <w:r>
              <w:rPr>
                <w:b/>
                <w:spacing w:val="-1"/>
                <w:sz w:val="28"/>
                <w:szCs w:val="28"/>
              </w:rPr>
              <w:t xml:space="preserve"> </w:t>
            </w:r>
            <w:r>
              <w:rPr>
                <w:b/>
                <w:spacing w:val="1"/>
                <w:sz w:val="28"/>
                <w:szCs w:val="28"/>
              </w:rPr>
              <w:t>No</w:t>
            </w:r>
            <w:r>
              <w:rPr>
                <w:b/>
                <w:sz w:val="28"/>
                <w:szCs w:val="28"/>
              </w:rPr>
              <w:t>.</w:t>
            </w:r>
          </w:p>
        </w:tc>
        <w:tc>
          <w:tcPr>
            <w:tcW w:w="45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00"/>
            <w:vAlign w:val="center"/>
          </w:tcPr>
          <w:p w:rsidR="00264C37" w:rsidRDefault="00264C37" w:rsidP="003B1B98">
            <w:pPr>
              <w:spacing w:before="8" w:line="100" w:lineRule="exact"/>
              <w:jc w:val="center"/>
              <w:rPr>
                <w:sz w:val="11"/>
                <w:szCs w:val="11"/>
              </w:rPr>
            </w:pPr>
          </w:p>
          <w:p w:rsidR="00264C37" w:rsidRDefault="00264C37" w:rsidP="003B1B98">
            <w:pPr>
              <w:spacing w:line="200" w:lineRule="exact"/>
              <w:jc w:val="center"/>
            </w:pPr>
          </w:p>
          <w:p w:rsidR="00264C37" w:rsidRDefault="00000000" w:rsidP="003B1B98">
            <w:pPr>
              <w:ind w:left="1410" w:right="1410"/>
              <w:jc w:val="center"/>
              <w:rPr>
                <w:sz w:val="28"/>
                <w:szCs w:val="28"/>
              </w:rPr>
            </w:pPr>
            <w:r>
              <w:rPr>
                <w:b/>
                <w:spacing w:val="1"/>
                <w:sz w:val="28"/>
                <w:szCs w:val="28"/>
              </w:rPr>
              <w:t>D</w:t>
            </w:r>
            <w:r>
              <w:rPr>
                <w:b/>
                <w:spacing w:val="-2"/>
                <w:sz w:val="28"/>
                <w:szCs w:val="28"/>
              </w:rPr>
              <w:t>e</w:t>
            </w:r>
            <w:r>
              <w:rPr>
                <w:b/>
                <w:spacing w:val="1"/>
                <w:sz w:val="28"/>
                <w:szCs w:val="28"/>
              </w:rPr>
              <w:t>s</w:t>
            </w:r>
            <w:r>
              <w:rPr>
                <w:b/>
                <w:sz w:val="28"/>
                <w:szCs w:val="28"/>
              </w:rPr>
              <w:t>c</w:t>
            </w:r>
            <w:r>
              <w:rPr>
                <w:b/>
                <w:spacing w:val="-2"/>
                <w:sz w:val="28"/>
                <w:szCs w:val="28"/>
              </w:rPr>
              <w:t>r</w:t>
            </w:r>
            <w:r>
              <w:rPr>
                <w:b/>
                <w:spacing w:val="1"/>
                <w:sz w:val="28"/>
                <w:szCs w:val="28"/>
              </w:rPr>
              <w:t>i</w:t>
            </w:r>
            <w:r>
              <w:rPr>
                <w:b/>
                <w:sz w:val="28"/>
                <w:szCs w:val="28"/>
              </w:rPr>
              <w:t>pt</w:t>
            </w:r>
            <w:r>
              <w:rPr>
                <w:b/>
                <w:spacing w:val="-1"/>
                <w:sz w:val="28"/>
                <w:szCs w:val="28"/>
              </w:rPr>
              <w:t>i</w:t>
            </w:r>
            <w:r>
              <w:rPr>
                <w:b/>
                <w:spacing w:val="1"/>
                <w:sz w:val="28"/>
                <w:szCs w:val="28"/>
              </w:rPr>
              <w:t>o</w:t>
            </w:r>
            <w:r>
              <w:rPr>
                <w:b/>
                <w:sz w:val="28"/>
                <w:szCs w:val="28"/>
              </w:rPr>
              <w:t>n</w:t>
            </w:r>
          </w:p>
        </w:tc>
        <w:tc>
          <w:tcPr>
            <w:tcW w:w="34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00"/>
            <w:vAlign w:val="center"/>
          </w:tcPr>
          <w:p w:rsidR="00264C37" w:rsidRDefault="00000000" w:rsidP="003B1B98">
            <w:pPr>
              <w:spacing w:line="300" w:lineRule="exact"/>
              <w:ind w:right="354"/>
              <w:jc w:val="center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L</w:t>
            </w:r>
            <w:r>
              <w:rPr>
                <w:b/>
                <w:spacing w:val="1"/>
                <w:sz w:val="28"/>
                <w:szCs w:val="28"/>
              </w:rPr>
              <w:t>i</w:t>
            </w:r>
            <w:r>
              <w:rPr>
                <w:b/>
                <w:sz w:val="28"/>
                <w:szCs w:val="28"/>
              </w:rPr>
              <w:t xml:space="preserve">nk </w:t>
            </w:r>
            <w:r>
              <w:rPr>
                <w:b/>
                <w:spacing w:val="-2"/>
                <w:sz w:val="28"/>
                <w:szCs w:val="28"/>
              </w:rPr>
              <w:t>t</w:t>
            </w:r>
            <w:r>
              <w:rPr>
                <w:b/>
                <w:sz w:val="28"/>
                <w:szCs w:val="28"/>
              </w:rPr>
              <w:t>o</w:t>
            </w:r>
            <w:r>
              <w:rPr>
                <w:b/>
                <w:spacing w:val="1"/>
                <w:sz w:val="28"/>
                <w:szCs w:val="28"/>
              </w:rPr>
              <w:t xml:space="preserve"> </w:t>
            </w:r>
            <w:r>
              <w:rPr>
                <w:b/>
                <w:sz w:val="28"/>
                <w:szCs w:val="28"/>
              </w:rPr>
              <w:t>the</w:t>
            </w:r>
            <w:r w:rsidR="003B1B98">
              <w:rPr>
                <w:sz w:val="28"/>
                <w:szCs w:val="28"/>
              </w:rPr>
              <w:t xml:space="preserve"> </w:t>
            </w:r>
            <w:r>
              <w:rPr>
                <w:b/>
                <w:sz w:val="28"/>
                <w:szCs w:val="28"/>
              </w:rPr>
              <w:t>re</w:t>
            </w:r>
            <w:r>
              <w:rPr>
                <w:b/>
                <w:spacing w:val="1"/>
                <w:sz w:val="28"/>
                <w:szCs w:val="28"/>
              </w:rPr>
              <w:t>l</w:t>
            </w:r>
            <w:r>
              <w:rPr>
                <w:b/>
                <w:spacing w:val="-2"/>
                <w:sz w:val="28"/>
                <w:szCs w:val="28"/>
              </w:rPr>
              <w:t>e</w:t>
            </w:r>
            <w:r>
              <w:rPr>
                <w:b/>
                <w:spacing w:val="-1"/>
                <w:sz w:val="28"/>
                <w:szCs w:val="28"/>
              </w:rPr>
              <w:t>v</w:t>
            </w:r>
            <w:r>
              <w:rPr>
                <w:b/>
                <w:spacing w:val="1"/>
                <w:sz w:val="28"/>
                <w:szCs w:val="28"/>
              </w:rPr>
              <w:t>a</w:t>
            </w:r>
            <w:r>
              <w:rPr>
                <w:b/>
                <w:sz w:val="28"/>
                <w:szCs w:val="28"/>
              </w:rPr>
              <w:t>nt</w:t>
            </w:r>
          </w:p>
          <w:p w:rsidR="00264C37" w:rsidRDefault="00000000" w:rsidP="003B1B98">
            <w:pPr>
              <w:spacing w:line="300" w:lineRule="exact"/>
              <w:ind w:right="400"/>
              <w:jc w:val="center"/>
              <w:rPr>
                <w:sz w:val="28"/>
                <w:szCs w:val="28"/>
              </w:rPr>
            </w:pPr>
            <w:r>
              <w:rPr>
                <w:b/>
                <w:spacing w:val="1"/>
                <w:position w:val="-1"/>
                <w:sz w:val="28"/>
                <w:szCs w:val="28"/>
              </w:rPr>
              <w:t>D</w:t>
            </w:r>
            <w:r>
              <w:rPr>
                <w:b/>
                <w:spacing w:val="-1"/>
                <w:position w:val="-1"/>
                <w:sz w:val="28"/>
                <w:szCs w:val="28"/>
              </w:rPr>
              <w:t>o</w:t>
            </w:r>
            <w:r>
              <w:rPr>
                <w:b/>
                <w:position w:val="-1"/>
                <w:sz w:val="28"/>
                <w:szCs w:val="28"/>
              </w:rPr>
              <w:t>cu</w:t>
            </w:r>
            <w:r>
              <w:rPr>
                <w:b/>
                <w:spacing w:val="-1"/>
                <w:position w:val="-1"/>
                <w:sz w:val="28"/>
                <w:szCs w:val="28"/>
              </w:rPr>
              <w:t>m</w:t>
            </w:r>
            <w:r>
              <w:rPr>
                <w:b/>
                <w:position w:val="-1"/>
                <w:sz w:val="28"/>
                <w:szCs w:val="28"/>
              </w:rPr>
              <w:t>ent</w:t>
            </w:r>
          </w:p>
        </w:tc>
      </w:tr>
      <w:tr w:rsidR="00264C37" w:rsidTr="003B1B98">
        <w:trPr>
          <w:trHeight w:hRule="exact" w:val="751"/>
        </w:trPr>
        <w:tc>
          <w:tcPr>
            <w:tcW w:w="141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64C37" w:rsidRDefault="00264C37">
            <w:pPr>
              <w:spacing w:before="13" w:line="220" w:lineRule="exact"/>
              <w:rPr>
                <w:sz w:val="22"/>
                <w:szCs w:val="22"/>
              </w:rPr>
            </w:pPr>
          </w:p>
          <w:p w:rsidR="00264C37" w:rsidRDefault="00000000">
            <w:pPr>
              <w:ind w:left="53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</w:t>
            </w:r>
          </w:p>
        </w:tc>
        <w:tc>
          <w:tcPr>
            <w:tcW w:w="45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64C37" w:rsidRDefault="00264C37">
            <w:pPr>
              <w:spacing w:before="13" w:line="220" w:lineRule="exact"/>
              <w:rPr>
                <w:sz w:val="22"/>
                <w:szCs w:val="22"/>
              </w:rPr>
            </w:pPr>
          </w:p>
          <w:p w:rsidR="00264C37" w:rsidRDefault="00000000">
            <w:pPr>
              <w:ind w:left="10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Au</w:t>
            </w:r>
            <w:r>
              <w:rPr>
                <w:spacing w:val="1"/>
                <w:sz w:val="24"/>
                <w:szCs w:val="24"/>
              </w:rPr>
              <w:t>t</w:t>
            </w:r>
            <w:r>
              <w:rPr>
                <w:sz w:val="24"/>
                <w:szCs w:val="24"/>
              </w:rPr>
              <w:t>h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n</w:t>
            </w:r>
            <w:r>
              <w:rPr>
                <w:spacing w:val="1"/>
                <w:sz w:val="24"/>
                <w:szCs w:val="24"/>
              </w:rPr>
              <w:t>ti</w:t>
            </w:r>
            <w:r>
              <w:rPr>
                <w:spacing w:val="-1"/>
                <w:sz w:val="24"/>
                <w:szCs w:val="24"/>
              </w:rPr>
              <w:t>ca</w:t>
            </w:r>
            <w:r>
              <w:rPr>
                <w:spacing w:val="1"/>
                <w:sz w:val="24"/>
                <w:szCs w:val="24"/>
              </w:rPr>
              <w:t>ti</w:t>
            </w:r>
            <w:r>
              <w:rPr>
                <w:sz w:val="24"/>
                <w:szCs w:val="24"/>
              </w:rPr>
              <w:t>on</w:t>
            </w:r>
            <w:r>
              <w:rPr>
                <w:spacing w:val="-8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by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>
              <w:rPr>
                <w:spacing w:val="1"/>
                <w:sz w:val="24"/>
                <w:szCs w:val="24"/>
              </w:rPr>
              <w:t>P</w:t>
            </w:r>
            <w:r>
              <w:rPr>
                <w:spacing w:val="-1"/>
                <w:sz w:val="24"/>
                <w:szCs w:val="24"/>
              </w:rPr>
              <w:t>r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n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ip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l</w:t>
            </w:r>
          </w:p>
        </w:tc>
        <w:tc>
          <w:tcPr>
            <w:tcW w:w="34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64C37" w:rsidRDefault="00264C37">
            <w:pPr>
              <w:spacing w:before="13" w:line="220" w:lineRule="exact"/>
              <w:rPr>
                <w:sz w:val="22"/>
                <w:szCs w:val="22"/>
              </w:rPr>
            </w:pPr>
          </w:p>
          <w:p w:rsidR="00264C37" w:rsidRDefault="00431274">
            <w:pPr>
              <w:ind w:left="265"/>
              <w:rPr>
                <w:sz w:val="24"/>
                <w:szCs w:val="24"/>
              </w:rPr>
            </w:pPr>
            <w:hyperlink r:id="rId6" w:history="1">
              <w:r w:rsidR="00000000" w:rsidRPr="00431274">
                <w:rPr>
                  <w:rStyle w:val="Hyperlink"/>
                  <w:sz w:val="24"/>
                  <w:szCs w:val="24"/>
                </w:rPr>
                <w:t>V</w:t>
              </w:r>
              <w:r w:rsidR="00000000" w:rsidRPr="00431274">
                <w:rPr>
                  <w:rStyle w:val="Hyperlink"/>
                  <w:spacing w:val="1"/>
                  <w:sz w:val="24"/>
                  <w:szCs w:val="24"/>
                </w:rPr>
                <w:t>i</w:t>
              </w:r>
              <w:r w:rsidR="00000000" w:rsidRPr="00431274">
                <w:rPr>
                  <w:rStyle w:val="Hyperlink"/>
                  <w:spacing w:val="-1"/>
                  <w:sz w:val="24"/>
                  <w:szCs w:val="24"/>
                </w:rPr>
                <w:t>e</w:t>
              </w:r>
              <w:r w:rsidR="00000000" w:rsidRPr="00431274">
                <w:rPr>
                  <w:rStyle w:val="Hyperlink"/>
                  <w:sz w:val="24"/>
                  <w:szCs w:val="24"/>
                </w:rPr>
                <w:t>w</w:t>
              </w:r>
              <w:r w:rsidR="00000000" w:rsidRPr="00431274">
                <w:rPr>
                  <w:rStyle w:val="Hyperlink"/>
                  <w:spacing w:val="-3"/>
                  <w:sz w:val="24"/>
                  <w:szCs w:val="24"/>
                </w:rPr>
                <w:t xml:space="preserve"> </w:t>
              </w:r>
              <w:r w:rsidR="00000000" w:rsidRPr="00431274">
                <w:rPr>
                  <w:rStyle w:val="Hyperlink"/>
                  <w:sz w:val="24"/>
                  <w:szCs w:val="24"/>
                </w:rPr>
                <w:t>Do</w:t>
              </w:r>
              <w:r w:rsidR="00000000" w:rsidRPr="00431274">
                <w:rPr>
                  <w:rStyle w:val="Hyperlink"/>
                  <w:spacing w:val="-1"/>
                  <w:sz w:val="24"/>
                  <w:szCs w:val="24"/>
                </w:rPr>
                <w:t>c</w:t>
              </w:r>
              <w:r w:rsidR="00000000" w:rsidRPr="00431274">
                <w:rPr>
                  <w:rStyle w:val="Hyperlink"/>
                  <w:sz w:val="24"/>
                  <w:szCs w:val="24"/>
                </w:rPr>
                <w:t>u</w:t>
              </w:r>
              <w:r w:rsidR="00000000" w:rsidRPr="00431274">
                <w:rPr>
                  <w:rStyle w:val="Hyperlink"/>
                  <w:spacing w:val="1"/>
                  <w:sz w:val="24"/>
                  <w:szCs w:val="24"/>
                </w:rPr>
                <w:t>m</w:t>
              </w:r>
              <w:r w:rsidR="00000000" w:rsidRPr="00431274">
                <w:rPr>
                  <w:rStyle w:val="Hyperlink"/>
                  <w:spacing w:val="-1"/>
                  <w:sz w:val="24"/>
                  <w:szCs w:val="24"/>
                </w:rPr>
                <w:t>e</w:t>
              </w:r>
              <w:r w:rsidR="00000000" w:rsidRPr="00431274">
                <w:rPr>
                  <w:rStyle w:val="Hyperlink"/>
                  <w:sz w:val="24"/>
                  <w:szCs w:val="24"/>
                </w:rPr>
                <w:t>nt</w:t>
              </w:r>
            </w:hyperlink>
          </w:p>
        </w:tc>
      </w:tr>
      <w:tr w:rsidR="00264C37" w:rsidTr="003B1B98">
        <w:trPr>
          <w:trHeight w:hRule="exact" w:val="746"/>
        </w:trPr>
        <w:tc>
          <w:tcPr>
            <w:tcW w:w="141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64C37" w:rsidRDefault="00264C37">
            <w:pPr>
              <w:spacing w:before="9" w:line="220" w:lineRule="exact"/>
              <w:rPr>
                <w:sz w:val="22"/>
                <w:szCs w:val="22"/>
              </w:rPr>
            </w:pPr>
          </w:p>
          <w:p w:rsidR="00264C37" w:rsidRDefault="00000000">
            <w:pPr>
              <w:ind w:left="53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</w:t>
            </w:r>
          </w:p>
        </w:tc>
        <w:tc>
          <w:tcPr>
            <w:tcW w:w="45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64C37" w:rsidRDefault="00264C37">
            <w:pPr>
              <w:spacing w:before="9" w:line="220" w:lineRule="exact"/>
              <w:rPr>
                <w:sz w:val="22"/>
                <w:szCs w:val="22"/>
              </w:rPr>
            </w:pPr>
          </w:p>
          <w:p w:rsidR="00264C37" w:rsidRDefault="00000000">
            <w:pPr>
              <w:ind w:left="10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</w:t>
            </w:r>
            <w:r>
              <w:rPr>
                <w:spacing w:val="-1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o</w:t>
            </w:r>
            <w:r>
              <w:rPr>
                <w:spacing w:val="1"/>
                <w:sz w:val="24"/>
                <w:szCs w:val="24"/>
              </w:rPr>
              <w:t>ll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d</w:t>
            </w:r>
            <w:r>
              <w:rPr>
                <w:spacing w:val="-4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L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st</w:t>
            </w:r>
            <w:r>
              <w:rPr>
                <w:spacing w:val="-1"/>
                <w:sz w:val="24"/>
                <w:szCs w:val="24"/>
              </w:rPr>
              <w:t xml:space="preserve"> a</w:t>
            </w:r>
            <w:r>
              <w:rPr>
                <w:sz w:val="24"/>
                <w:szCs w:val="24"/>
              </w:rPr>
              <w:t>nd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A</w:t>
            </w:r>
            <w:r>
              <w:rPr>
                <w:spacing w:val="1"/>
                <w:sz w:val="24"/>
                <w:szCs w:val="24"/>
              </w:rPr>
              <w:t>tt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n</w:t>
            </w:r>
            <w:r>
              <w:rPr>
                <w:spacing w:val="2"/>
                <w:sz w:val="24"/>
                <w:szCs w:val="24"/>
              </w:rPr>
              <w:t>d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n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e</w:t>
            </w:r>
          </w:p>
        </w:tc>
        <w:tc>
          <w:tcPr>
            <w:tcW w:w="34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64C37" w:rsidRDefault="00264C37">
            <w:pPr>
              <w:spacing w:before="9" w:line="220" w:lineRule="exact"/>
              <w:rPr>
                <w:sz w:val="22"/>
                <w:szCs w:val="22"/>
              </w:rPr>
            </w:pPr>
          </w:p>
          <w:p w:rsidR="00264C37" w:rsidRDefault="00000000">
            <w:pPr>
              <w:ind w:left="265"/>
              <w:rPr>
                <w:sz w:val="24"/>
                <w:szCs w:val="24"/>
              </w:rPr>
            </w:pPr>
            <w:r>
              <w:rPr>
                <w:color w:val="4371C4"/>
                <w:sz w:val="24"/>
                <w:szCs w:val="24"/>
              </w:rPr>
              <w:t>V</w:t>
            </w:r>
            <w:r>
              <w:rPr>
                <w:color w:val="4371C4"/>
                <w:spacing w:val="1"/>
                <w:sz w:val="24"/>
                <w:szCs w:val="24"/>
              </w:rPr>
              <w:t>i</w:t>
            </w:r>
            <w:r>
              <w:rPr>
                <w:color w:val="4371C4"/>
                <w:spacing w:val="-1"/>
                <w:sz w:val="24"/>
                <w:szCs w:val="24"/>
              </w:rPr>
              <w:t>e</w:t>
            </w:r>
            <w:r>
              <w:rPr>
                <w:color w:val="4371C4"/>
                <w:sz w:val="24"/>
                <w:szCs w:val="24"/>
              </w:rPr>
              <w:t>w</w:t>
            </w:r>
            <w:r>
              <w:rPr>
                <w:color w:val="4371C4"/>
                <w:spacing w:val="-3"/>
                <w:sz w:val="24"/>
                <w:szCs w:val="24"/>
              </w:rPr>
              <w:t xml:space="preserve"> </w:t>
            </w:r>
            <w:r>
              <w:rPr>
                <w:color w:val="4371C4"/>
                <w:sz w:val="24"/>
                <w:szCs w:val="24"/>
              </w:rPr>
              <w:t>Do</w:t>
            </w:r>
            <w:r>
              <w:rPr>
                <w:color w:val="4371C4"/>
                <w:spacing w:val="-1"/>
                <w:sz w:val="24"/>
                <w:szCs w:val="24"/>
              </w:rPr>
              <w:t>c</w:t>
            </w:r>
            <w:r>
              <w:rPr>
                <w:color w:val="4371C4"/>
                <w:sz w:val="24"/>
                <w:szCs w:val="24"/>
              </w:rPr>
              <w:t>u</w:t>
            </w:r>
            <w:r>
              <w:rPr>
                <w:color w:val="4371C4"/>
                <w:spacing w:val="1"/>
                <w:sz w:val="24"/>
                <w:szCs w:val="24"/>
              </w:rPr>
              <w:t>m</w:t>
            </w:r>
            <w:r>
              <w:rPr>
                <w:color w:val="4371C4"/>
                <w:spacing w:val="-1"/>
                <w:sz w:val="24"/>
                <w:szCs w:val="24"/>
              </w:rPr>
              <w:t>e</w:t>
            </w:r>
            <w:r>
              <w:rPr>
                <w:color w:val="4371C4"/>
                <w:sz w:val="24"/>
                <w:szCs w:val="24"/>
              </w:rPr>
              <w:t>nt</w:t>
            </w:r>
          </w:p>
        </w:tc>
      </w:tr>
      <w:tr w:rsidR="00264C37" w:rsidTr="003B1B98">
        <w:trPr>
          <w:trHeight w:hRule="exact" w:val="749"/>
        </w:trPr>
        <w:tc>
          <w:tcPr>
            <w:tcW w:w="141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64C37" w:rsidRDefault="00264C37">
            <w:pPr>
              <w:spacing w:before="11" w:line="220" w:lineRule="exact"/>
              <w:rPr>
                <w:sz w:val="22"/>
                <w:szCs w:val="22"/>
              </w:rPr>
            </w:pPr>
          </w:p>
          <w:p w:rsidR="00264C37" w:rsidRDefault="00000000">
            <w:pPr>
              <w:ind w:left="53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</w:t>
            </w:r>
          </w:p>
        </w:tc>
        <w:tc>
          <w:tcPr>
            <w:tcW w:w="45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64C37" w:rsidRDefault="00264C37">
            <w:pPr>
              <w:spacing w:before="11" w:line="220" w:lineRule="exact"/>
              <w:rPr>
                <w:sz w:val="22"/>
                <w:szCs w:val="22"/>
              </w:rPr>
            </w:pPr>
          </w:p>
          <w:p w:rsidR="00264C37" w:rsidRDefault="00000000">
            <w:pPr>
              <w:ind w:left="10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Mod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l</w:t>
            </w:r>
            <w:r>
              <w:rPr>
                <w:spacing w:val="-5"/>
                <w:sz w:val="24"/>
                <w:szCs w:val="24"/>
              </w:rPr>
              <w:t xml:space="preserve"> </w:t>
            </w:r>
            <w:r>
              <w:rPr>
                <w:spacing w:val="1"/>
                <w:sz w:val="24"/>
                <w:szCs w:val="24"/>
              </w:rPr>
              <w:t>C</w:t>
            </w:r>
            <w:r>
              <w:rPr>
                <w:spacing w:val="-1"/>
                <w:sz w:val="24"/>
                <w:szCs w:val="24"/>
              </w:rPr>
              <w:t>er</w:t>
            </w:r>
            <w:r>
              <w:rPr>
                <w:spacing w:val="1"/>
                <w:sz w:val="24"/>
                <w:szCs w:val="24"/>
              </w:rPr>
              <w:t>ti</w:t>
            </w:r>
            <w:r>
              <w:rPr>
                <w:spacing w:val="-1"/>
                <w:sz w:val="24"/>
                <w:szCs w:val="24"/>
              </w:rPr>
              <w:t>f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pacing w:val="-1"/>
                <w:sz w:val="24"/>
                <w:szCs w:val="24"/>
              </w:rPr>
              <w:t>ca</w:t>
            </w:r>
            <w:r>
              <w:rPr>
                <w:spacing w:val="1"/>
                <w:sz w:val="24"/>
                <w:szCs w:val="24"/>
              </w:rPr>
              <w:t>t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s</w:t>
            </w:r>
          </w:p>
        </w:tc>
        <w:tc>
          <w:tcPr>
            <w:tcW w:w="34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64C37" w:rsidRDefault="00264C37">
            <w:pPr>
              <w:spacing w:before="11" w:line="220" w:lineRule="exact"/>
              <w:rPr>
                <w:sz w:val="22"/>
                <w:szCs w:val="22"/>
              </w:rPr>
            </w:pPr>
          </w:p>
          <w:p w:rsidR="00264C37" w:rsidRDefault="00000000">
            <w:pPr>
              <w:ind w:left="265"/>
              <w:rPr>
                <w:sz w:val="24"/>
                <w:szCs w:val="24"/>
              </w:rPr>
            </w:pPr>
            <w:r>
              <w:rPr>
                <w:color w:val="4371C4"/>
                <w:sz w:val="24"/>
                <w:szCs w:val="24"/>
              </w:rPr>
              <w:t>V</w:t>
            </w:r>
            <w:r>
              <w:rPr>
                <w:color w:val="4371C4"/>
                <w:spacing w:val="1"/>
                <w:sz w:val="24"/>
                <w:szCs w:val="24"/>
              </w:rPr>
              <w:t>i</w:t>
            </w:r>
            <w:r>
              <w:rPr>
                <w:color w:val="4371C4"/>
                <w:spacing w:val="-1"/>
                <w:sz w:val="24"/>
                <w:szCs w:val="24"/>
              </w:rPr>
              <w:t>e</w:t>
            </w:r>
            <w:r>
              <w:rPr>
                <w:color w:val="4371C4"/>
                <w:sz w:val="24"/>
                <w:szCs w:val="24"/>
              </w:rPr>
              <w:t>w</w:t>
            </w:r>
            <w:r>
              <w:rPr>
                <w:color w:val="4371C4"/>
                <w:spacing w:val="-3"/>
                <w:sz w:val="24"/>
                <w:szCs w:val="24"/>
              </w:rPr>
              <w:t xml:space="preserve"> </w:t>
            </w:r>
            <w:r>
              <w:rPr>
                <w:color w:val="4371C4"/>
                <w:sz w:val="24"/>
                <w:szCs w:val="24"/>
              </w:rPr>
              <w:t>Do</w:t>
            </w:r>
            <w:r>
              <w:rPr>
                <w:color w:val="4371C4"/>
                <w:spacing w:val="-1"/>
                <w:sz w:val="24"/>
                <w:szCs w:val="24"/>
              </w:rPr>
              <w:t>c</w:t>
            </w:r>
            <w:r>
              <w:rPr>
                <w:color w:val="4371C4"/>
                <w:sz w:val="24"/>
                <w:szCs w:val="24"/>
              </w:rPr>
              <w:t>u</w:t>
            </w:r>
            <w:r>
              <w:rPr>
                <w:color w:val="4371C4"/>
                <w:spacing w:val="1"/>
                <w:sz w:val="24"/>
                <w:szCs w:val="24"/>
              </w:rPr>
              <w:t>m</w:t>
            </w:r>
            <w:r>
              <w:rPr>
                <w:color w:val="4371C4"/>
                <w:spacing w:val="-1"/>
                <w:sz w:val="24"/>
                <w:szCs w:val="24"/>
              </w:rPr>
              <w:t>e</w:t>
            </w:r>
            <w:r>
              <w:rPr>
                <w:color w:val="4371C4"/>
                <w:sz w:val="24"/>
                <w:szCs w:val="24"/>
              </w:rPr>
              <w:t>nt</w:t>
            </w:r>
          </w:p>
        </w:tc>
      </w:tr>
    </w:tbl>
    <w:p w:rsidR="00BA0FC8" w:rsidRDefault="00BA0FC8"/>
    <w:sectPr w:rsidR="00BA0FC8">
      <w:type w:val="continuous"/>
      <w:pgSz w:w="11920" w:h="16840"/>
      <w:pgMar w:top="0" w:right="880" w:bottom="280" w:left="13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E1E54DD"/>
    <w:multiLevelType w:val="multilevel"/>
    <w:tmpl w:val="E6DE7402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9727099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4C37"/>
    <w:rsid w:val="00184808"/>
    <w:rsid w:val="00264C37"/>
    <w:rsid w:val="00282A1B"/>
    <w:rsid w:val="003B1B98"/>
    <w:rsid w:val="00431274"/>
    <w:rsid w:val="00BA0F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D8E4133-8835-4EE0-B528-17BBE732F6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BodyText">
    <w:name w:val="Body Text"/>
    <w:basedOn w:val="Normal"/>
    <w:link w:val="BodyTextChar"/>
    <w:uiPriority w:val="1"/>
    <w:qFormat/>
    <w:rsid w:val="003B1B98"/>
    <w:pPr>
      <w:widowControl w:val="0"/>
      <w:autoSpaceDE w:val="0"/>
      <w:autoSpaceDN w:val="0"/>
    </w:pPr>
    <w:rPr>
      <w:b/>
      <w:bCs/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3B1B98"/>
    <w:rPr>
      <w:b/>
      <w:bCs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43127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3127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Supporting%20Documents/Bonaf_0001-2.pdf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69</Words>
  <Characters>398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KE0529-CSE</cp:lastModifiedBy>
  <cp:revision>5</cp:revision>
  <dcterms:created xsi:type="dcterms:W3CDTF">2024-04-23T09:59:00Z</dcterms:created>
  <dcterms:modified xsi:type="dcterms:W3CDTF">2024-04-23T10:38:00Z</dcterms:modified>
</cp:coreProperties>
</file>