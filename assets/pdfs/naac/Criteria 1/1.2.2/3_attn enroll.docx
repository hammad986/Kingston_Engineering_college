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document.main+xml" PartName="/word/document.xml"/>
  <Override ContentType="application/vnd.openxmlformats-officedocument.wordprocessingml.header+xml" PartName="/word/header1.xml"/>
  <Default ContentType="image/jpg" Extension="jpg"/>
</Types>
</file>

<file path=_rels/.rels><?xml version="1.0" encoding="UTF-8" standalone="yes"?>
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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body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left"/>
        <w:spacing w:before="18" w:line="360" w:lineRule="exact"/>
        <w:ind w:left="2635"/>
      </w:pPr>
      <w:r>
        <w:rPr>
          <w:rFonts w:ascii="Cambria" w:cs="Cambria" w:eastAsia="Cambria" w:hAnsi="Cambria"/>
          <w:b/>
          <w:spacing w:val="-1"/>
          <w:w w:val="100"/>
          <w:position w:val="-1"/>
          <w:sz w:val="28"/>
          <w:szCs w:val="28"/>
        </w:rPr>
        <w:t>1</w:t>
      </w:r>
      <w:r>
        <w:rPr>
          <w:rFonts w:ascii="Cambria" w:cs="Cambria" w:eastAsia="Cambria" w:hAnsi="Cambria"/>
          <w:b/>
          <w:spacing w:val="0"/>
          <w:w w:val="100"/>
          <w:position w:val="-1"/>
          <w:sz w:val="28"/>
          <w:szCs w:val="28"/>
        </w:rPr>
        <w:t>.</w:t>
      </w:r>
      <w:r>
        <w:rPr>
          <w:rFonts w:ascii="Cambria" w:cs="Cambria" w:eastAsia="Cambria" w:hAnsi="Cambria"/>
          <w:b/>
          <w:spacing w:val="-1"/>
          <w:w w:val="100"/>
          <w:position w:val="-1"/>
          <w:sz w:val="28"/>
          <w:szCs w:val="28"/>
        </w:rPr>
        <w:t>2</w:t>
      </w:r>
      <w:r>
        <w:rPr>
          <w:rFonts w:ascii="Cambria" w:cs="Cambria" w:eastAsia="Cambria" w:hAnsi="Cambria"/>
          <w:b/>
          <w:spacing w:val="0"/>
          <w:w w:val="100"/>
          <w:position w:val="-1"/>
          <w:sz w:val="28"/>
          <w:szCs w:val="28"/>
        </w:rPr>
        <w:t>.</w:t>
      </w:r>
      <w:r>
        <w:rPr>
          <w:rFonts w:ascii="Cambria" w:cs="Cambria" w:eastAsia="Cambria" w:hAnsi="Cambria"/>
          <w:b/>
          <w:spacing w:val="-1"/>
          <w:w w:val="100"/>
          <w:position w:val="-1"/>
          <w:sz w:val="28"/>
          <w:szCs w:val="28"/>
        </w:rPr>
        <w:t>1</w:t>
      </w:r>
      <w:r>
        <w:rPr>
          <w:rFonts w:ascii="Cambria" w:cs="Cambria" w:eastAsia="Cambria" w:hAnsi="Cambria"/>
          <w:b/>
          <w:spacing w:val="0"/>
          <w:w w:val="100"/>
          <w:position w:val="-1"/>
          <w:sz w:val="28"/>
          <w:szCs w:val="28"/>
        </w:rPr>
        <w:t>.</w:t>
      </w:r>
      <w:r>
        <w:rPr>
          <w:rFonts w:ascii="Times New Roman" w:cs="Times New Roman" w:eastAsia="Times New Roman" w:hAnsi="Times New Roman"/>
          <w:b/>
          <w:spacing w:val="-8"/>
          <w:w w:val="100"/>
          <w:position w:val="-1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V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32"/>
          <w:szCs w:val="32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lue</w:t>
      </w:r>
      <w:r>
        <w:rPr>
          <w:rFonts w:ascii="Times New Roman" w:cs="Times New Roman" w:eastAsia="Times New Roman" w:hAnsi="Times New Roman"/>
          <w:b/>
          <w:spacing w:val="-8"/>
          <w:w w:val="100"/>
          <w:position w:val="-1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A</w:t>
      </w:r>
      <w:r>
        <w:rPr>
          <w:rFonts w:ascii="Times New Roman" w:cs="Times New Roman" w:eastAsia="Times New Roman" w:hAnsi="Times New Roman"/>
          <w:b/>
          <w:spacing w:val="3"/>
          <w:w w:val="100"/>
          <w:position w:val="-1"/>
          <w:sz w:val="32"/>
          <w:szCs w:val="32"/>
        </w:rPr>
        <w:t>d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d</w:t>
      </w:r>
      <w:r>
        <w:rPr>
          <w:rFonts w:ascii="Times New Roman" w:cs="Times New Roman" w:eastAsia="Times New Roman" w:hAnsi="Times New Roman"/>
          <w:b/>
          <w:spacing w:val="2"/>
          <w:w w:val="100"/>
          <w:position w:val="-1"/>
          <w:sz w:val="32"/>
          <w:szCs w:val="32"/>
        </w:rPr>
        <w:t>e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d</w:t>
      </w:r>
      <w:r>
        <w:rPr>
          <w:rFonts w:ascii="Times New Roman" w:cs="Times New Roman" w:eastAsia="Times New Roman" w:hAnsi="Times New Roman"/>
          <w:b/>
          <w:spacing w:val="-9"/>
          <w:w w:val="100"/>
          <w:position w:val="-1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C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32"/>
          <w:szCs w:val="32"/>
        </w:rPr>
        <w:t>o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ur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32"/>
          <w:szCs w:val="32"/>
        </w:rPr>
        <w:t>s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es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left"/>
        <w:spacing w:before="18" w:line="360" w:lineRule="exact"/>
        <w:ind w:left="2256"/>
      </w:pPr>
      <w:r>
        <w:pict>
          <v:group coordorigin="1922,-677" coordsize="8151,2000" style="position:absolute;margin-left:96.1pt;margin-top:-33.8631pt;width:407.56pt;height:100pt;mso-position-horizontal-relative:page;mso-position-vertical-relative:paragraph;z-index:-418">
            <v:shape coordorigin="1932,-667" coordsize="8131,1980" fillcolor="#F8CBAC" filled="t" path="m1932,-336l1932,984,1933,1011,1949,1088,1982,1157,2029,1217,2089,1264,2159,1296,2236,1312,2263,1313,9732,1313,9811,1303,9884,1276,9947,1234,9999,1178,10037,1112,10059,1037,10063,984,10063,-336,10054,-415,10026,-488,9983,-551,9927,-603,9861,-641,9786,-663,9732,-667,2263,-667,2184,-658,2111,-630,2048,-587,1996,-531,1958,-465,1936,-390,1932,-336xe" stroked="f" style="position:absolute;left:1932;top:-667;width:8131;height:1980">
              <v:path arrowok="t"/>
              <v:fill/>
            </v:shape>
            <v:shape coordorigin="1932,-667" coordsize="8131,1980" filled="f" path="m1932,-336l1942,-415,1969,-488,2012,-551,2068,-603,2135,-641,2210,-663,2263,-667,9732,-667,9811,-658,9884,-630,9947,-587,9999,-531,10037,-465,10059,-390,10063,-336,10063,984,10054,1063,10026,1135,9983,1198,9927,1250,9861,1287,9786,1308,9732,1313,2263,1313,2184,1303,2111,1276,2048,1234,1996,1178,1958,1112,1936,1037,1932,984,1932,-336xe" strokecolor="#162C50" stroked="t" strokeweight="0.999996pt" style="position:absolute;left:1932;top:-667;width:8131;height:1980">
              <v:path arrowok="t"/>
            </v:shape>
            <v:shape coordorigin="2155,-487" coordsize="7685,506" fillcolor="#F7CAAC" filled="t" path="m2155,19l9840,19,9840,-487,2155,-487,2155,19xe" stroked="f" style="position:absolute;left:2155;top:-487;width:7685;height:506">
              <v:path arrowok="t"/>
              <v:fill/>
            </v:shape>
            <v:shape coordorigin="2155,19" coordsize="7685,557" fillcolor="#F7CAAC" filled="t" path="m2155,576l9840,576,9840,19,2155,19,2155,576xe" stroked="f" style="position:absolute;left:2155;top:19;width:7685;height:557">
              <v:path arrowok="t"/>
              <v:fill/>
            </v:shape>
            <v:shape coordorigin="2155,576" coordsize="7685,557" fillcolor="#F7CAAC" filled="t" path="m2155,1133l9840,1133,9840,576,2155,576,2155,1133xe" stroked="f" style="position:absolute;left:2155;top:576;width:7685;height:557">
              <v:path arrowok="t"/>
              <v:fill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32"/>
          <w:szCs w:val="32"/>
        </w:rPr>
        <w:t>E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nr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32"/>
          <w:szCs w:val="32"/>
        </w:rPr>
        <w:t>o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lled</w:t>
      </w:r>
      <w:r>
        <w:rPr>
          <w:rFonts w:ascii="Times New Roman" w:cs="Times New Roman" w:eastAsia="Times New Roman" w:hAnsi="Times New Roman"/>
          <w:b/>
          <w:spacing w:val="-12"/>
          <w:w w:val="100"/>
          <w:position w:val="-1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32"/>
          <w:szCs w:val="32"/>
        </w:rPr>
        <w:t>L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i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32"/>
          <w:szCs w:val="32"/>
        </w:rPr>
        <w:t>s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t</w:t>
      </w:r>
      <w:r>
        <w:rPr>
          <w:rFonts w:ascii="Times New Roman" w:cs="Times New Roman" w:eastAsia="Times New Roman" w:hAnsi="Times New Roman"/>
          <w:b/>
          <w:spacing w:val="-6"/>
          <w:w w:val="100"/>
          <w:position w:val="-1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32"/>
          <w:szCs w:val="32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nd</w:t>
      </w:r>
      <w:r>
        <w:rPr>
          <w:rFonts w:ascii="Times New Roman" w:cs="Times New Roman" w:eastAsia="Times New Roman" w:hAnsi="Times New Roman"/>
          <w:b/>
          <w:spacing w:val="76"/>
          <w:w w:val="100"/>
          <w:position w:val="-1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A</w:t>
      </w:r>
      <w:r>
        <w:rPr>
          <w:rFonts w:ascii="Times New Roman" w:cs="Times New Roman" w:eastAsia="Times New Roman" w:hAnsi="Times New Roman"/>
          <w:b/>
          <w:spacing w:val="2"/>
          <w:w w:val="100"/>
          <w:position w:val="-1"/>
          <w:sz w:val="32"/>
          <w:szCs w:val="32"/>
        </w:rPr>
        <w:t>t</w:t>
      </w:r>
      <w:r>
        <w:rPr>
          <w:rFonts w:ascii="Times New Roman" w:cs="Times New Roman" w:eastAsia="Times New Roman" w:hAnsi="Times New Roman"/>
          <w:b/>
          <w:spacing w:val="-1"/>
          <w:w w:val="100"/>
          <w:position w:val="-1"/>
          <w:sz w:val="32"/>
          <w:szCs w:val="32"/>
        </w:rPr>
        <w:t>t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end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32"/>
          <w:szCs w:val="32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nce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18"/>
          <w:szCs w:val="18"/>
        </w:rPr>
        <w:jc w:val="left"/>
        <w:spacing w:before="7" w:line="180" w:lineRule="exact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left"/>
        <w:spacing w:before="18"/>
        <w:ind w:left="2734"/>
        <w:sectPr>
          <w:pgMar w:bottom="280" w:header="60" w:left="1680" w:right="1680" w:top="1680"/>
          <w:headerReference r:id="rId4" w:type="default"/>
          <w:type w:val="continuous"/>
          <w:pgSz w:h="16840" w:w="11920"/>
        </w:sectPr>
      </w:pPr>
      <w:r>
        <w:pict>
          <v:group coordorigin="3763,-603" coordsize="4537,1911" style="position:absolute;margin-left:188.14pt;margin-top:-30.143pt;width:226.84pt;height:95.56pt;mso-position-horizontal-relative:page;mso-position-vertical-relative:paragraph;z-index:-419">
            <v:shape coordorigin="3773,-593" coordsize="4517,1891" fillcolor="#A8D18D" filled="t" path="m3773,-278l3773,984,3774,1010,3789,1083,3820,1149,3865,1206,3923,1251,3989,1282,4064,1297,4090,1298,7975,1298,8050,1289,8119,1263,8179,1222,8229,1169,8265,1106,8285,1035,8290,984,8290,-278,8280,-354,8254,-423,8214,-483,8161,-532,8097,-568,8026,-589,7975,-593,4090,-593,4013,-584,3944,-558,3883,-517,3834,-464,3798,-400,3777,-329,3773,-278xe" stroked="f" style="position:absolute;left:3773;top:-593;width:4517;height:1891">
              <v:path arrowok="t"/>
              <v:fill/>
            </v:shape>
            <v:shape coordorigin="3773,-593" coordsize="4517,1891" filled="f" path="m3773,-278l3782,-354,3808,-423,3849,-483,3902,-532,3966,-568,4038,-589,4090,-593,7975,-593,8050,-584,8119,-558,8179,-517,8229,-464,8265,-400,8285,-329,8290,-278,8290,984,8280,1059,8254,1128,8214,1188,8161,1237,8097,1274,8026,1294,7975,1298,4090,1298,4013,1289,3944,1263,3883,1222,3834,1169,3798,1106,3777,1035,3773,984,3773,-278xe" strokecolor="#162C50" stroked="t" strokeweight="0.999996pt" style="position:absolute;left:3773;top:-593;width:4517;height:1891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b/>
          <w:spacing w:val="0"/>
          <w:w w:val="100"/>
          <w:sz w:val="32"/>
          <w:szCs w:val="32"/>
        </w:rPr>
        <w:t>Ac</w:t>
      </w:r>
      <w:r>
        <w:rPr>
          <w:rFonts w:ascii="Times New Roman" w:cs="Times New Roman" w:eastAsia="Times New Roman" w:hAnsi="Times New Roman"/>
          <w:b/>
          <w:spacing w:val="1"/>
          <w:w w:val="100"/>
          <w:sz w:val="32"/>
          <w:szCs w:val="32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sz w:val="32"/>
          <w:szCs w:val="32"/>
        </w:rPr>
        <w:t>de</w:t>
      </w:r>
      <w:r>
        <w:rPr>
          <w:rFonts w:ascii="Times New Roman" w:cs="Times New Roman" w:eastAsia="Times New Roman" w:hAnsi="Times New Roman"/>
          <w:b/>
          <w:spacing w:val="1"/>
          <w:w w:val="100"/>
          <w:sz w:val="32"/>
          <w:szCs w:val="32"/>
        </w:rPr>
        <w:t>m</w:t>
      </w:r>
      <w:r>
        <w:rPr>
          <w:rFonts w:ascii="Times New Roman" w:cs="Times New Roman" w:eastAsia="Times New Roman" w:hAnsi="Times New Roman"/>
          <w:b/>
          <w:spacing w:val="0"/>
          <w:w w:val="100"/>
          <w:sz w:val="32"/>
          <w:szCs w:val="32"/>
        </w:rPr>
        <w:t>ic</w:t>
      </w:r>
      <w:r>
        <w:rPr>
          <w:rFonts w:ascii="Times New Roman" w:cs="Times New Roman" w:eastAsia="Times New Roman" w:hAnsi="Times New Roman"/>
          <w:b/>
          <w:spacing w:val="-13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32"/>
          <w:szCs w:val="32"/>
        </w:rPr>
        <w:t>y</w:t>
      </w:r>
      <w:r>
        <w:rPr>
          <w:rFonts w:ascii="Times New Roman" w:cs="Times New Roman" w:eastAsia="Times New Roman" w:hAnsi="Times New Roman"/>
          <w:b/>
          <w:spacing w:val="0"/>
          <w:w w:val="100"/>
          <w:sz w:val="32"/>
          <w:szCs w:val="32"/>
        </w:rPr>
        <w:t>e</w:t>
      </w:r>
      <w:r>
        <w:rPr>
          <w:rFonts w:ascii="Times New Roman" w:cs="Times New Roman" w:eastAsia="Times New Roman" w:hAnsi="Times New Roman"/>
          <w:b/>
          <w:spacing w:val="4"/>
          <w:w w:val="100"/>
          <w:sz w:val="32"/>
          <w:szCs w:val="32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sz w:val="32"/>
          <w:szCs w:val="32"/>
        </w:rPr>
        <w:t>r</w:t>
      </w:r>
      <w:r>
        <w:rPr>
          <w:rFonts w:ascii="Times New Roman" w:cs="Times New Roman" w:eastAsia="Times New Roman" w:hAnsi="Times New Roman"/>
          <w:b/>
          <w:spacing w:val="-6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32"/>
          <w:szCs w:val="32"/>
        </w:rPr>
        <w:t>2</w:t>
      </w:r>
      <w:r>
        <w:rPr>
          <w:rFonts w:ascii="Times New Roman" w:cs="Times New Roman" w:eastAsia="Times New Roman" w:hAnsi="Times New Roman"/>
          <w:b/>
          <w:spacing w:val="1"/>
          <w:w w:val="100"/>
          <w:sz w:val="32"/>
          <w:szCs w:val="32"/>
        </w:rPr>
        <w:t>0</w:t>
      </w:r>
      <w:r>
        <w:rPr>
          <w:rFonts w:ascii="Times New Roman" w:cs="Times New Roman" w:eastAsia="Times New Roman" w:hAnsi="Times New Roman"/>
          <w:b/>
          <w:spacing w:val="1"/>
          <w:w w:val="100"/>
          <w:sz w:val="32"/>
          <w:szCs w:val="32"/>
        </w:rPr>
        <w:t>2</w:t>
      </w:r>
      <w:r>
        <w:rPr>
          <w:rFonts w:ascii="Times New Roman" w:cs="Times New Roman" w:eastAsia="Times New Roman" w:hAnsi="Times New Roman"/>
          <w:b/>
          <w:spacing w:val="1"/>
          <w:w w:val="100"/>
          <w:sz w:val="32"/>
          <w:szCs w:val="32"/>
        </w:rPr>
        <w:t>0</w:t>
      </w:r>
      <w:r>
        <w:rPr>
          <w:rFonts w:ascii="Times New Roman" w:cs="Times New Roman" w:eastAsia="Times New Roman" w:hAnsi="Times New Roman"/>
          <w:b/>
          <w:spacing w:val="-1"/>
          <w:w w:val="100"/>
          <w:sz w:val="32"/>
          <w:szCs w:val="32"/>
        </w:rPr>
        <w:t>-</w:t>
      </w:r>
      <w:r>
        <w:rPr>
          <w:rFonts w:ascii="Times New Roman" w:cs="Times New Roman" w:eastAsia="Times New Roman" w:hAnsi="Times New Roman"/>
          <w:b/>
          <w:spacing w:val="1"/>
          <w:w w:val="100"/>
          <w:sz w:val="32"/>
          <w:szCs w:val="32"/>
        </w:rPr>
        <w:t>2</w:t>
      </w:r>
      <w:r>
        <w:rPr>
          <w:rFonts w:ascii="Times New Roman" w:cs="Times New Roman" w:eastAsia="Times New Roman" w:hAnsi="Times New Roman"/>
          <w:b/>
          <w:spacing w:val="1"/>
          <w:w w:val="100"/>
          <w:sz w:val="32"/>
          <w:szCs w:val="32"/>
        </w:rPr>
        <w:t>0</w:t>
      </w:r>
      <w:r>
        <w:rPr>
          <w:rFonts w:ascii="Times New Roman" w:cs="Times New Roman" w:eastAsia="Times New Roman" w:hAnsi="Times New Roman"/>
          <w:b/>
          <w:spacing w:val="-1"/>
          <w:w w:val="100"/>
          <w:sz w:val="32"/>
          <w:szCs w:val="32"/>
        </w:rPr>
        <w:t>2</w:t>
      </w:r>
      <w:r>
        <w:rPr>
          <w:rFonts w:ascii="Times New Roman" w:cs="Times New Roman" w:eastAsia="Times New Roman" w:hAnsi="Times New Roman"/>
          <w:b/>
          <w:spacing w:val="0"/>
          <w:w w:val="100"/>
          <w:sz w:val="32"/>
          <w:szCs w:val="32"/>
        </w:rPr>
        <w:t>1</w:t>
      </w:r>
      <w:r>
        <w:rPr>
          <w:rFonts w:ascii="Times New Roman" w:cs="Times New Roman" w:eastAsia="Times New Roman" w:hAnsi="Times New Roman"/>
          <w:spacing w:val="0"/>
          <w:w w:val="100"/>
          <w:sz w:val="32"/>
          <w:szCs w:val="32"/>
        </w:rPr>
      </w:r>
    </w:p>
    <w:p>
      <w:pPr>
        <w:rPr>
          <w:sz w:val="26"/>
          <w:szCs w:val="26"/>
        </w:rPr>
        <w:jc w:val="left"/>
        <w:spacing w:before="1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both"/>
        <w:spacing w:before="24" w:line="275" w:lineRule="auto"/>
        <w:ind w:left="680" w:right="58"/>
      </w:pP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1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.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2</w:t>
      </w:r>
      <w:r>
        <w:rPr>
          <w:rFonts w:ascii="Times New Roman" w:cs="Times New Roman" w:eastAsia="Times New Roman" w:hAnsi="Times New Roman"/>
          <w:b/>
          <w:spacing w:val="-3"/>
          <w:w w:val="100"/>
          <w:sz w:val="28"/>
          <w:szCs w:val="28"/>
        </w:rPr>
        <w:t>.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2</w:t>
      </w:r>
      <w:r>
        <w:rPr>
          <w:rFonts w:ascii="Times New Roman" w:cs="Times New Roman" w:eastAsia="Times New Roman" w:hAnsi="Times New Roman"/>
          <w:b/>
          <w:spacing w:val="3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P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erce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g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f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tuden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3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r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ed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C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er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f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c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/</w:t>
      </w:r>
      <w:r>
        <w:rPr>
          <w:rFonts w:ascii="Times New Roman" w:cs="Times New Roman" w:eastAsia="Times New Roman" w:hAnsi="Times New Roman"/>
          <w:b/>
          <w:spacing w:val="3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V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ue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dded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c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u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r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nd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-11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c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m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p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eted</w:t>
      </w:r>
      <w:r>
        <w:rPr>
          <w:rFonts w:ascii="Times New Roman" w:cs="Times New Roman" w:eastAsia="Times New Roman" w:hAnsi="Times New Roman"/>
          <w:b/>
          <w:spacing w:val="-12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b/>
          <w:spacing w:val="-12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c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ur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es</w:t>
      </w:r>
      <w:r>
        <w:rPr>
          <w:rFonts w:ascii="Times New Roman" w:cs="Times New Roman" w:eastAsia="Times New Roman" w:hAnsi="Times New Roman"/>
          <w:b/>
          <w:spacing w:val="-11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f</w:t>
      </w:r>
      <w:r>
        <w:rPr>
          <w:rFonts w:ascii="Times New Roman" w:cs="Times New Roman" w:eastAsia="Times New Roman" w:hAnsi="Times New Roman"/>
          <w:b/>
          <w:spacing w:val="-12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M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OO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C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,</w:t>
      </w:r>
      <w:r>
        <w:rPr>
          <w:rFonts w:ascii="Times New Roman" w:cs="Times New Roman" w:eastAsia="Times New Roman" w:hAnsi="Times New Roman"/>
          <w:b/>
          <w:spacing w:val="-13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SW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Y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M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,</w:t>
      </w:r>
      <w:r>
        <w:rPr>
          <w:rFonts w:ascii="Times New Roman" w:cs="Times New Roman" w:eastAsia="Times New Roman" w:hAnsi="Times New Roman"/>
          <w:b/>
          <w:spacing w:val="-13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P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-12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etc.</w:t>
      </w:r>
      <w:r>
        <w:rPr>
          <w:rFonts w:ascii="Times New Roman" w:cs="Times New Roman" w:eastAsia="Times New Roman" w:hAnsi="Times New Roman"/>
          <w:b/>
          <w:spacing w:val="-13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-11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g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b/>
          <w:spacing w:val="-12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the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nu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m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b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r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f</w:t>
      </w:r>
      <w:r>
        <w:rPr>
          <w:rFonts w:ascii="Times New Roman" w:cs="Times New Roman" w:eastAsia="Times New Roman" w:hAnsi="Times New Roman"/>
          <w:b/>
          <w:spacing w:val="-3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tu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d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ents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du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r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g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the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b/>
          <w:spacing w:val="-3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f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v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y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r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9" w:line="120" w:lineRule="exact"/>
      </w:pPr>
      <w:r>
        <w:rPr>
          <w:sz w:val="12"/>
          <w:szCs w:val="12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300" w:lineRule="exact"/>
        <w:ind w:left="3632"/>
      </w:pPr>
      <w:r>
        <w:pict>
          <v:group coordorigin="2088,3079" coordsize="8151,740" style="position:absolute;margin-left:104.38pt;margin-top:153.94pt;width:407.56pt;height:37pt;mso-position-horizontal-relative:page;mso-position-vertical-relative:page;z-index:-417">
            <v:shape coordorigin="2098,3089" coordsize="8131,720" fillcolor="#F8CBAC" filled="t" path="m2098,3209l2098,3689,2098,3700,2122,3761,2174,3800,2218,3809,10109,3809,10181,3784,10220,3732,10229,3689,10229,3209,10204,3136,10152,3097,10109,3089,2218,3089,2146,3113,2106,3164,2098,3209xe" stroked="f" style="position:absolute;left:2098;top:3089;width:8131;height:720">
              <v:path arrowok="t"/>
              <v:fill/>
            </v:shape>
            <v:shape coordorigin="2098,3089" coordsize="8131,720" filled="f" path="m2098,3209l2116,3145,2164,3101,2218,3089,10109,3089,10172,3107,10216,3154,10229,3209,10229,3689,10210,3752,10162,3796,10109,3809,2218,3809,2154,3790,2111,3742,2098,3689,2098,3209xe" strokecolor="#162C50" stroked="t" strokeweight="0.999996pt" style="position:absolute;left:2098;top:3089;width:8131;height:720">
              <v:path arrowok="t"/>
            </v:shape>
            <v:shape coordorigin="2258,3204" coordsize="7810,348" fillcolor="#F7CAAC" filled="t" path="m2258,3552l10068,3552,10068,3204,2258,3204,2258,3552xe" stroked="f" style="position:absolute;left:2258;top:3204;width:7810;height:348">
              <v:path arrowok="t"/>
              <v:fill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8"/>
          <w:szCs w:val="28"/>
        </w:rPr>
        <w:t>Enr</w:t>
      </w:r>
      <w:r>
        <w:rPr>
          <w:rFonts w:ascii="Times New Roman" w:cs="Times New Roman" w:eastAsia="Times New Roman" w:hAnsi="Times New Roman"/>
          <w:b/>
          <w:spacing w:val="-1"/>
          <w:w w:val="100"/>
          <w:position w:val="-1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-1"/>
          <w:w w:val="100"/>
          <w:position w:val="-1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8"/>
          <w:szCs w:val="28"/>
        </w:rPr>
        <w:t>ed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-1"/>
          <w:w w:val="100"/>
          <w:position w:val="-1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position w:val="-1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8"/>
          <w:szCs w:val="28"/>
        </w:rPr>
        <w:t>nd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position w:val="-1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8"/>
          <w:szCs w:val="28"/>
        </w:rPr>
        <w:t>ttend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-2"/>
          <w:w w:val="100"/>
          <w:position w:val="-1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8"/>
          <w:szCs w:val="28"/>
        </w:rPr>
        <w:t>ce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8"/>
          <w:szCs w:val="2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7" w:line="240" w:lineRule="exact"/>
      </w:pPr>
      <w:r>
        <w:rPr>
          <w:sz w:val="24"/>
          <w:szCs w:val="24"/>
        </w:rPr>
      </w:r>
    </w:p>
    <w:p>
      <w:pPr>
        <w:rPr>
          <w:rFonts w:ascii="Cambria" w:cs="Cambria" w:eastAsia="Cambria" w:hAnsi="Cambria"/>
          <w:sz w:val="24"/>
          <w:szCs w:val="24"/>
        </w:rPr>
        <w:jc w:val="left"/>
        <w:spacing w:before="26" w:line="260" w:lineRule="exact"/>
        <w:ind w:left="3965"/>
      </w:pPr>
      <w:r>
        <w:rPr>
          <w:rFonts w:ascii="Cambria" w:cs="Cambria" w:eastAsia="Cambria" w:hAnsi="Cambria"/>
          <w:b/>
          <w:spacing w:val="0"/>
          <w:w w:val="100"/>
          <w:position w:val="-1"/>
          <w:sz w:val="24"/>
          <w:szCs w:val="24"/>
        </w:rPr>
        <w:t>Ac</w:t>
      </w:r>
      <w:r>
        <w:rPr>
          <w:rFonts w:ascii="Cambria" w:cs="Cambria" w:eastAsia="Cambria" w:hAnsi="Cambria"/>
          <w:b/>
          <w:spacing w:val="1"/>
          <w:w w:val="100"/>
          <w:position w:val="-1"/>
          <w:sz w:val="24"/>
          <w:szCs w:val="24"/>
        </w:rPr>
        <w:t>a</w:t>
      </w:r>
      <w:r>
        <w:rPr>
          <w:rFonts w:ascii="Cambria" w:cs="Cambria" w:eastAsia="Cambria" w:hAnsi="Cambria"/>
          <w:b/>
          <w:spacing w:val="1"/>
          <w:w w:val="100"/>
          <w:position w:val="-1"/>
          <w:sz w:val="24"/>
          <w:szCs w:val="24"/>
        </w:rPr>
        <w:t>d</w:t>
      </w:r>
      <w:r>
        <w:rPr>
          <w:rFonts w:ascii="Cambria" w:cs="Cambria" w:eastAsia="Cambria" w:hAnsi="Cambria"/>
          <w:b/>
          <w:spacing w:val="0"/>
          <w:w w:val="100"/>
          <w:position w:val="-1"/>
          <w:sz w:val="24"/>
          <w:szCs w:val="24"/>
        </w:rPr>
        <w:t>e</w:t>
      </w:r>
      <w:r>
        <w:rPr>
          <w:rFonts w:ascii="Cambria" w:cs="Cambria" w:eastAsia="Cambria" w:hAnsi="Cambria"/>
          <w:b/>
          <w:spacing w:val="0"/>
          <w:w w:val="100"/>
          <w:position w:val="-1"/>
          <w:sz w:val="24"/>
          <w:szCs w:val="24"/>
        </w:rPr>
        <w:t>m</w:t>
      </w:r>
      <w:r>
        <w:rPr>
          <w:rFonts w:ascii="Cambria" w:cs="Cambria" w:eastAsia="Cambria" w:hAnsi="Cambria"/>
          <w:b/>
          <w:spacing w:val="-1"/>
          <w:w w:val="100"/>
          <w:position w:val="-1"/>
          <w:sz w:val="24"/>
          <w:szCs w:val="24"/>
        </w:rPr>
        <w:t>i</w:t>
      </w:r>
      <w:r>
        <w:rPr>
          <w:rFonts w:ascii="Cambria" w:cs="Cambria" w:eastAsia="Cambria" w:hAnsi="Cambria"/>
          <w:b/>
          <w:spacing w:val="0"/>
          <w:w w:val="100"/>
          <w:position w:val="-1"/>
          <w:sz w:val="24"/>
          <w:szCs w:val="24"/>
        </w:rPr>
        <w:t>c</w:t>
      </w:r>
      <w:r>
        <w:rPr>
          <w:rFonts w:ascii="Times New Roman" w:cs="Times New Roman" w:eastAsia="Times New Roman" w:hAnsi="Times New Roman"/>
          <w:b/>
          <w:spacing w:val="-12"/>
          <w:w w:val="100"/>
          <w:position w:val="-1"/>
          <w:sz w:val="24"/>
          <w:szCs w:val="24"/>
        </w:rPr>
        <w:t> </w:t>
      </w:r>
      <w:r>
        <w:rPr>
          <w:rFonts w:ascii="Cambria" w:cs="Cambria" w:eastAsia="Cambria" w:hAnsi="Cambria"/>
          <w:b/>
          <w:spacing w:val="-1"/>
          <w:w w:val="100"/>
          <w:position w:val="-1"/>
          <w:sz w:val="24"/>
          <w:szCs w:val="24"/>
        </w:rPr>
        <w:t>Y</w:t>
      </w:r>
      <w:r>
        <w:rPr>
          <w:rFonts w:ascii="Cambria" w:cs="Cambria" w:eastAsia="Cambria" w:hAnsi="Cambria"/>
          <w:b/>
          <w:spacing w:val="0"/>
          <w:w w:val="100"/>
          <w:position w:val="-1"/>
          <w:sz w:val="24"/>
          <w:szCs w:val="24"/>
        </w:rPr>
        <w:t>e</w:t>
      </w:r>
      <w:r>
        <w:rPr>
          <w:rFonts w:ascii="Cambria" w:cs="Cambria" w:eastAsia="Cambria" w:hAnsi="Cambria"/>
          <w:b/>
          <w:spacing w:val="1"/>
          <w:w w:val="100"/>
          <w:position w:val="-1"/>
          <w:sz w:val="24"/>
          <w:szCs w:val="24"/>
        </w:rPr>
        <w:t>a</w:t>
      </w:r>
      <w:r>
        <w:rPr>
          <w:rFonts w:ascii="Cambria" w:cs="Cambria" w:eastAsia="Cambria" w:hAnsi="Cambria"/>
          <w:b/>
          <w:spacing w:val="0"/>
          <w:w w:val="100"/>
          <w:position w:val="-1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b/>
          <w:spacing w:val="-9"/>
          <w:w w:val="100"/>
          <w:position w:val="-1"/>
          <w:sz w:val="24"/>
          <w:szCs w:val="24"/>
        </w:rPr>
        <w:t> </w:t>
      </w:r>
      <w:r>
        <w:rPr>
          <w:rFonts w:ascii="Cambria" w:cs="Cambria" w:eastAsia="Cambria" w:hAnsi="Cambria"/>
          <w:b/>
          <w:spacing w:val="0"/>
          <w:w w:val="100"/>
          <w:position w:val="-1"/>
          <w:sz w:val="24"/>
          <w:szCs w:val="24"/>
        </w:rPr>
        <w:t>202</w:t>
      </w:r>
      <w:r>
        <w:rPr>
          <w:rFonts w:ascii="Cambria" w:cs="Cambria" w:eastAsia="Cambria" w:hAnsi="Cambria"/>
          <w:b/>
          <w:spacing w:val="-1"/>
          <w:w w:val="100"/>
          <w:position w:val="-1"/>
          <w:sz w:val="24"/>
          <w:szCs w:val="24"/>
        </w:rPr>
        <w:t>0</w:t>
      </w:r>
      <w:r>
        <w:rPr>
          <w:rFonts w:ascii="Cambria" w:cs="Cambria" w:eastAsia="Cambria" w:hAnsi="Cambria"/>
          <w:b/>
          <w:spacing w:val="3"/>
          <w:w w:val="100"/>
          <w:position w:val="-1"/>
          <w:sz w:val="24"/>
          <w:szCs w:val="24"/>
        </w:rPr>
        <w:t>-</w:t>
      </w:r>
      <w:r>
        <w:rPr>
          <w:rFonts w:ascii="Cambria" w:cs="Cambria" w:eastAsia="Cambria" w:hAnsi="Cambria"/>
          <w:b/>
          <w:spacing w:val="0"/>
          <w:w w:val="100"/>
          <w:position w:val="-1"/>
          <w:sz w:val="24"/>
          <w:szCs w:val="24"/>
        </w:rPr>
        <w:t>2021</w:t>
      </w:r>
      <w:r>
        <w:rPr>
          <w:rFonts w:ascii="Cambria" w:cs="Cambria" w:eastAsia="Cambria" w:hAnsi="Cambria"/>
          <w:spacing w:val="0"/>
          <w:w w:val="100"/>
          <w:position w:val="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1" w:line="180" w:lineRule="exact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16"/>
          <w:szCs w:val="16"/>
        </w:rPr>
        <w:jc w:val="left"/>
        <w:spacing w:before="8" w:line="160" w:lineRule="exact"/>
      </w:pPr>
      <w:r>
        <w:rPr>
          <w:sz w:val="16"/>
          <w:szCs w:val="16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2720"/>
      </w:pPr>
      <w:r>
        <w:pict>
          <v:shape filled="f" stroked="f" style="position:absolute;margin-left:43.39pt;margin-top:-368.887pt;width:492.63pt;height:415.9pt;mso-position-horizontal-relative:page;mso-position-vertical-relative:paragraph;z-index:-416" type="#_x0000_t202">
            <v:textbox inset="0,0,0,0">
              <w:txbxContent>
                <w:tbl>
                  <w:tblPr>
                    <w:tblW w:type="auto" w:w="0"/>
                    <w:tblLook w:val="01E0"/>
                    <w:jc w:val="left"/>
                    <w:tblLayout w:type="fixed"/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</w:tblPr>
                  <w:tblGrid/>
                  <w:tr>
                    <w:trPr>
                      <w:trHeight w:hRule="exact" w:val="739"/>
                    </w:trPr>
                    <w:tc>
                      <w:tcPr>
                        <w:tcW w:type="dxa" w:w="852"/>
                        <w:tcBorders>
                          <w:top w:color="FFFF4E" w:space="0" w:sz="7" w:val="single"/>
                          <w:left w:color="000000" w:space="0" w:sz="5" w:val="single"/>
                          <w:bottom w:color="FFFF4E" w:space="0" w:sz="7" w:val="single"/>
                          <w:right w:color="000000" w:space="0" w:sz="5" w:val="single"/>
                        </w:tcBorders>
                        <w:shd w:color="auto" w:fill="FFFF4E" w:val="clear"/>
                      </w:tcPr>
                      <w:p>
                        <w:pPr>
                          <w:rPr>
                            <w:sz w:val="16"/>
                            <w:szCs w:val="16"/>
                          </w:rPr>
                          <w:jc w:val="left"/>
                          <w:spacing w:before="1" w:line="160" w:lineRule="exact"/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117"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2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No.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tcBorders>
                          <w:top w:color="FFFF4E" w:space="0" w:sz="7" w:val="single"/>
                          <w:left w:color="000000" w:space="0" w:sz="5" w:val="single"/>
                          <w:bottom w:color="FFFF4E" w:space="0" w:sz="7" w:val="single"/>
                          <w:right w:color="000000" w:space="0" w:sz="5" w:val="single"/>
                        </w:tcBorders>
                        <w:shd w:color="auto" w:fill="FFFF4E" w:val="clear"/>
                      </w:tcPr>
                      <w:p>
                        <w:pPr>
                          <w:rPr>
                            <w:sz w:val="22"/>
                            <w:szCs w:val="22"/>
                          </w:rPr>
                          <w:jc w:val="left"/>
                          <w:spacing w:before="4" w:line="220" w:lineRule="exact"/>
                        </w:pPr>
                        <w:r>
                          <w:rPr>
                            <w:sz w:val="22"/>
                            <w:szCs w:val="22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189"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2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3516"/>
                        <w:tcBorders>
                          <w:top w:color="FFFF4E" w:space="0" w:sz="7" w:val="single"/>
                          <w:left w:color="000000" w:space="0" w:sz="5" w:val="single"/>
                          <w:bottom w:color="FFFF4E" w:space="0" w:sz="7" w:val="single"/>
                          <w:right w:color="000000" w:space="0" w:sz="5" w:val="single"/>
                        </w:tcBorders>
                        <w:shd w:color="auto" w:fill="FFFF4E" w:val="clear"/>
                      </w:tcPr>
                      <w:p>
                        <w:pPr>
                          <w:rPr>
                            <w:sz w:val="16"/>
                            <w:szCs w:val="16"/>
                          </w:rPr>
                          <w:jc w:val="left"/>
                          <w:spacing w:before="6" w:line="160" w:lineRule="exact"/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hanging="490" w:left="949" w:right="417"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Na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2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6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of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Va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5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56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2"/>
                            <w:w w:val="100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721"/>
                        <w:tcBorders>
                          <w:top w:color="FFFF4E" w:space="0" w:sz="7" w:val="single"/>
                          <w:left w:color="000000" w:space="0" w:sz="5" w:val="single"/>
                          <w:bottom w:color="FFFF4E" w:space="0" w:sz="7" w:val="single"/>
                          <w:right w:color="000000" w:space="0" w:sz="5" w:val="single"/>
                        </w:tcBorders>
                        <w:shd w:color="auto" w:fill="FFFF4E" w:val="clear"/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spacing w:before="84"/>
                          <w:ind w:left="457" w:right="437"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w w:val="99"/>
                            <w:sz w:val="24"/>
                            <w:szCs w:val="24"/>
                          </w:rPr>
                          <w:t>Co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99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99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ind w:left="559" w:right="541"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w w:val="99"/>
                            <w:sz w:val="24"/>
                            <w:szCs w:val="24"/>
                          </w:rPr>
                          <w:t>Co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99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17"/>
                        <w:tcBorders>
                          <w:top w:color="FFFF4E" w:space="0" w:sz="7" w:val="single"/>
                          <w:left w:color="000000" w:space="0" w:sz="5" w:val="single"/>
                          <w:bottom w:color="FFFF4E" w:space="0" w:sz="7" w:val="single"/>
                          <w:right w:color="000000" w:space="0" w:sz="5" w:val="single"/>
                        </w:tcBorders>
                        <w:shd w:color="auto" w:fill="FFFF4E" w:val="clear"/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84"/>
                          <w:ind w:firstLine="389" w:left="25" w:right="125"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k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2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2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va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6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2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hRule="exact" w:val="324"/>
                    </w:trPr>
                    <w:tc>
                      <w:tcPr>
                        <w:tcW w:type="dxa" w:w="852"/>
                        <w:tcBorders>
                          <w:top w:color="FFFF4E" w:space="0" w:sz="7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spacing w:before="17"/>
                          <w:ind w:left="326" w:right="3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99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restart"/>
                        <w:tcBorders>
                          <w:top w:color="FFFF4E" w:space="0" w:sz="7" w:val="single"/>
                          <w:left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1"/>
                            <w:szCs w:val="11"/>
                          </w:rPr>
                          <w:jc w:val="left"/>
                          <w:spacing w:before="5" w:line="100" w:lineRule="exact"/>
                        </w:pPr>
                        <w:r>
                          <w:rPr>
                            <w:sz w:val="11"/>
                            <w:szCs w:val="11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493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3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type="dxa" w:w="3516"/>
                        <w:tcBorders>
                          <w:top w:color="FFFF4E" w:space="0" w:sz="7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7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Adv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7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no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ogy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721"/>
                        <w:tcBorders>
                          <w:top w:color="FFFF4E" w:space="0" w:sz="7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7"/>
                          <w:ind w:left="34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20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01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17"/>
                        <w:vMerge w:val="restart"/>
                        <w:tcBorders>
                          <w:top w:color="FFFF4E" w:space="0" w:sz="7" w:val="single"/>
                          <w:left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1"/>
                            <w:szCs w:val="11"/>
                          </w:rPr>
                          <w:jc w:val="left"/>
                          <w:spacing w:before="5" w:line="100" w:lineRule="exact"/>
                        </w:pPr>
                        <w:r>
                          <w:rPr>
                            <w:sz w:val="11"/>
                            <w:szCs w:val="11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220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Do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hRule="exact" w:val="590"/>
                    </w:trPr>
                    <w:tc>
                      <w:tcPr>
                        <w:tcW w:type="dxa" w:w="852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28"/>
                            <w:szCs w:val="28"/>
                          </w:rPr>
                          <w:jc w:val="left"/>
                          <w:spacing w:before="9" w:line="280" w:lineRule="exact"/>
                        </w:pPr>
                        <w:r>
                          <w:rPr>
                            <w:sz w:val="28"/>
                            <w:szCs w:val="28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ind w:left="321" w:right="323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99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"/>
                        <w:tcBorders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  <w:tc>
                      <w:tcPr>
                        <w:tcW w:type="dxa" w:w="351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pp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7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of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pu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ng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hn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qu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721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34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20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02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17"/>
                        <w:vMerge w:val=""/>
                        <w:tcBorders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</w:tr>
                  <w:tr>
                    <w:trPr>
                      <w:trHeight w:hRule="exact" w:val="317"/>
                    </w:trPr>
                    <w:tc>
                      <w:tcPr>
                        <w:tcW w:type="dxa" w:w="852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spacing w:before="15"/>
                          <w:ind w:left="326" w:right="3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99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restart"/>
                        <w:tcBorders>
                          <w:top w:color="000000" w:space="0" w:sz="5" w:val="single"/>
                          <w:left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spacing w:before="34"/>
                          <w:ind w:left="556" w:right="544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99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</w:p>
                    </w:tc>
                    <w:tc>
                      <w:tcPr>
                        <w:tcW w:type="dxa" w:w="351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5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wo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k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7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gn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721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5"/>
                          <w:ind w:left="34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VA20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01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17"/>
                        <w:vMerge w:val="restart"/>
                        <w:tcBorders>
                          <w:top w:color="000000" w:space="0" w:sz="5" w:val="single"/>
                          <w:left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7"/>
                            <w:szCs w:val="17"/>
                          </w:rPr>
                          <w:jc w:val="left"/>
                          <w:spacing w:before="3" w:line="160" w:lineRule="exact"/>
                        </w:pPr>
                        <w:r>
                          <w:rPr>
                            <w:sz w:val="17"/>
                            <w:szCs w:val="17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220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Do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hRule="exact" w:val="317"/>
                    </w:trPr>
                    <w:tc>
                      <w:tcPr>
                        <w:tcW w:type="dxa" w:w="852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spacing w:before="12"/>
                          <w:ind w:left="326" w:right="3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99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"/>
                        <w:tcBorders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  <w:tc>
                      <w:tcPr>
                        <w:tcW w:type="dxa" w:w="351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gn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5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nk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ng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721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34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VA20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02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17"/>
                        <w:vMerge w:val=""/>
                        <w:tcBorders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</w:tr>
                  <w:tr>
                    <w:trPr>
                      <w:trHeight w:hRule="exact" w:val="590"/>
                    </w:trPr>
                    <w:tc>
                      <w:tcPr>
                        <w:tcW w:type="dxa" w:w="852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28"/>
                            <w:szCs w:val="28"/>
                          </w:rPr>
                          <w:jc w:val="left"/>
                          <w:spacing w:before="9" w:line="280" w:lineRule="exact"/>
                        </w:pPr>
                        <w:r>
                          <w:rPr>
                            <w:sz w:val="28"/>
                            <w:szCs w:val="28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ind w:left="321" w:right="323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99"/>
                            <w:sz w:val="24"/>
                            <w:szCs w:val="24"/>
                          </w:rPr>
                          <w:t>5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restart"/>
                        <w:tcBorders>
                          <w:top w:color="000000" w:space="0" w:sz="5" w:val="single"/>
                          <w:left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8"/>
                            <w:szCs w:val="18"/>
                          </w:rPr>
                          <w:jc w:val="left"/>
                          <w:spacing w:before="4" w:line="180" w:lineRule="exact"/>
                        </w:pPr>
                        <w:r>
                          <w:rPr>
                            <w:sz w:val="18"/>
                            <w:szCs w:val="18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ind w:left="551" w:right="551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EEE</w:t>
                        </w:r>
                      </w:p>
                    </w:tc>
                    <w:tc>
                      <w:tcPr>
                        <w:tcW w:type="dxa" w:w="351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pow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6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gn,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5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3"/>
                            <w:w w:val="100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6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-3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721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34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VA20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01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17"/>
                        <w:vMerge w:val="restart"/>
                        <w:tcBorders>
                          <w:top w:color="000000" w:space="0" w:sz="5" w:val="single"/>
                          <w:left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4"/>
                            <w:szCs w:val="24"/>
                          </w:rPr>
                          <w:jc w:val="left"/>
                          <w:spacing w:before="7" w:line="240" w:lineRule="exact"/>
                        </w:pPr>
                        <w:r>
                          <w:rPr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220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Do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hRule="exact" w:val="593"/>
                    </w:trPr>
                    <w:tc>
                      <w:tcPr>
                        <w:tcW w:type="dxa" w:w="852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28"/>
                            <w:szCs w:val="28"/>
                          </w:rPr>
                          <w:jc w:val="left"/>
                          <w:spacing w:before="11" w:line="280" w:lineRule="exact"/>
                        </w:pPr>
                        <w:r>
                          <w:rPr>
                            <w:sz w:val="28"/>
                            <w:szCs w:val="28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ind w:left="321" w:right="323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99"/>
                            <w:sz w:val="24"/>
                            <w:szCs w:val="24"/>
                          </w:rPr>
                          <w:t>6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"/>
                        <w:tcBorders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  <w:tc>
                      <w:tcPr>
                        <w:tcW w:type="dxa" w:w="351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du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no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7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721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34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VA20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02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17"/>
                        <w:vMerge w:val=""/>
                        <w:tcBorders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</w:tr>
                  <w:tr>
                    <w:trPr>
                      <w:trHeight w:hRule="exact" w:val="593"/>
                    </w:trPr>
                    <w:tc>
                      <w:tcPr>
                        <w:tcW w:type="dxa" w:w="852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ind w:left="321" w:right="323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99"/>
                            <w:sz w:val="24"/>
                            <w:szCs w:val="24"/>
                          </w:rPr>
                          <w:t>7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restart"/>
                        <w:tcBorders>
                          <w:top w:color="000000" w:space="0" w:sz="5" w:val="single"/>
                          <w:left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1"/>
                            <w:szCs w:val="11"/>
                          </w:rPr>
                          <w:jc w:val="left"/>
                          <w:spacing w:line="100" w:lineRule="exact"/>
                        </w:pPr>
                        <w:r>
                          <w:rPr>
                            <w:sz w:val="11"/>
                            <w:szCs w:val="11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ind w:left="549" w:right="53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</w:p>
                    </w:tc>
                    <w:tc>
                      <w:tcPr>
                        <w:tcW w:type="dxa" w:w="351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wo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ks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8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pp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ons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721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345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VA20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01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17"/>
                        <w:vMerge w:val="restart"/>
                        <w:tcBorders>
                          <w:top w:color="000000" w:space="0" w:sz="5" w:val="single"/>
                          <w:left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4"/>
                            <w:szCs w:val="24"/>
                          </w:rPr>
                          <w:jc w:val="left"/>
                          <w:spacing w:before="7" w:line="240" w:lineRule="exact"/>
                        </w:pPr>
                        <w:r>
                          <w:rPr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220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Do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hRule="exact" w:val="590"/>
                    </w:trPr>
                    <w:tc>
                      <w:tcPr>
                        <w:tcW w:type="dxa" w:w="852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4"/>
                            <w:szCs w:val="14"/>
                          </w:rPr>
                          <w:jc w:val="left"/>
                          <w:spacing w:before="9" w:line="140" w:lineRule="exact"/>
                        </w:pPr>
                        <w:r>
                          <w:rPr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ind w:left="321" w:right="323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99"/>
                            <w:sz w:val="24"/>
                            <w:szCs w:val="24"/>
                          </w:rPr>
                          <w:t>8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"/>
                        <w:tcBorders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  <w:tc>
                      <w:tcPr>
                        <w:tcW w:type="dxa" w:w="351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6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ng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hn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qu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721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4"/>
                            <w:szCs w:val="14"/>
                          </w:rPr>
                          <w:jc w:val="left"/>
                          <w:spacing w:before="9" w:line="140" w:lineRule="exact"/>
                        </w:pPr>
                        <w:r>
                          <w:rPr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345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VA20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02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17"/>
                        <w:vMerge w:val=""/>
                        <w:tcBorders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</w:tr>
                  <w:tr>
                    <w:trPr>
                      <w:trHeight w:hRule="exact" w:val="317"/>
                    </w:trPr>
                    <w:tc>
                      <w:tcPr>
                        <w:tcW w:type="dxa" w:w="852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spacing w:before="15"/>
                          <w:ind w:left="321" w:right="323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99"/>
                            <w:sz w:val="24"/>
                            <w:szCs w:val="24"/>
                          </w:rPr>
                          <w:t>9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restart"/>
                        <w:tcBorders>
                          <w:top w:color="000000" w:space="0" w:sz="5" w:val="single"/>
                          <w:left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7"/>
                            <w:szCs w:val="17"/>
                          </w:rPr>
                          <w:jc w:val="left"/>
                          <w:spacing w:before="1" w:line="160" w:lineRule="exact"/>
                        </w:pPr>
                        <w:r>
                          <w:rPr>
                            <w:sz w:val="17"/>
                            <w:szCs w:val="17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9" w:right="-45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3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type="dxa" w:w="351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5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</w:p>
                    </w:tc>
                    <w:tc>
                      <w:tcPr>
                        <w:tcW w:type="dxa" w:w="1721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5"/>
                          <w:ind w:left="323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20M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01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17"/>
                        <w:vMerge w:val="restart"/>
                        <w:tcBorders>
                          <w:top w:color="000000" w:space="0" w:sz="5" w:val="single"/>
                          <w:left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7"/>
                            <w:szCs w:val="17"/>
                          </w:rPr>
                          <w:jc w:val="left"/>
                          <w:spacing w:before="1" w:line="160" w:lineRule="exact"/>
                        </w:pPr>
                        <w:r>
                          <w:rPr>
                            <w:sz w:val="17"/>
                            <w:szCs w:val="17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150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Do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hRule="exact" w:val="317"/>
                    </w:trPr>
                    <w:tc>
                      <w:tcPr>
                        <w:tcW w:type="dxa" w:w="852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spacing w:before="12"/>
                          <w:ind w:left="261" w:right="263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99"/>
                            <w:sz w:val="24"/>
                            <w:szCs w:val="24"/>
                          </w:rPr>
                          <w:t>10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"/>
                        <w:tcBorders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  <w:tc>
                      <w:tcPr>
                        <w:tcW w:type="dxa" w:w="351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721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323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20M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02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17"/>
                        <w:vMerge w:val=""/>
                        <w:tcBorders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</w:tr>
                  <w:tr>
                    <w:trPr>
                      <w:trHeight w:hRule="exact" w:val="590"/>
                    </w:trPr>
                    <w:tc>
                      <w:tcPr>
                        <w:tcW w:type="dxa" w:w="852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4"/>
                            <w:szCs w:val="14"/>
                          </w:rPr>
                          <w:jc w:val="left"/>
                          <w:spacing w:before="9" w:line="140" w:lineRule="exact"/>
                        </w:pPr>
                        <w:r>
                          <w:rPr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ind w:left="261" w:right="263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99"/>
                            <w:sz w:val="24"/>
                            <w:szCs w:val="24"/>
                          </w:rPr>
                          <w:t>11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restart"/>
                        <w:tcBorders>
                          <w:top w:color="000000" w:space="0" w:sz="5" w:val="single"/>
                          <w:left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4"/>
                            <w:szCs w:val="24"/>
                          </w:rPr>
                          <w:jc w:val="left"/>
                          <w:spacing w:before="7" w:line="240" w:lineRule="exact"/>
                        </w:pPr>
                        <w:r>
                          <w:rPr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ind w:left="657" w:right="662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-3"/>
                            <w:w w:val="99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</w:p>
                    </w:tc>
                    <w:tc>
                      <w:tcPr>
                        <w:tcW w:type="dxa" w:w="351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And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7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Mob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6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pp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op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</w:p>
                    </w:tc>
                    <w:tc>
                      <w:tcPr>
                        <w:tcW w:type="dxa" w:w="1721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4"/>
                            <w:szCs w:val="14"/>
                          </w:rPr>
                          <w:jc w:val="left"/>
                          <w:spacing w:before="9" w:line="140" w:lineRule="exact"/>
                        </w:pPr>
                        <w:r>
                          <w:rPr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383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VA2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3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01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17"/>
                        <w:vMerge w:val="restart"/>
                        <w:tcBorders>
                          <w:top w:color="000000" w:space="0" w:sz="5" w:val="single"/>
                          <w:left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4"/>
                            <w:szCs w:val="24"/>
                          </w:rPr>
                          <w:jc w:val="left"/>
                          <w:spacing w:before="7" w:line="240" w:lineRule="exact"/>
                        </w:pPr>
                        <w:r>
                          <w:rPr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150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Do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hRule="exact" w:val="593"/>
                    </w:trPr>
                    <w:tc>
                      <w:tcPr>
                        <w:tcW w:type="dxa" w:w="852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ind w:left="261" w:right="263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99"/>
                            <w:sz w:val="24"/>
                            <w:szCs w:val="24"/>
                          </w:rPr>
                          <w:t>12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"/>
                        <w:tcBorders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  <w:tc>
                      <w:tcPr>
                        <w:tcW w:type="dxa" w:w="351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5"/>
                          <w:ind w:left="119" w:right="684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3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4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2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nso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2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pp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ons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721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383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VA2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3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02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17"/>
                        <w:vMerge w:val=""/>
                        <w:tcBorders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</w:tr>
                  <w:tr>
                    <w:trPr>
                      <w:trHeight w:hRule="exact" w:val="590"/>
                    </w:trPr>
                    <w:tc>
                      <w:tcPr>
                        <w:tcW w:type="dxa" w:w="852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ind w:left="261" w:right="263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99"/>
                            <w:sz w:val="24"/>
                            <w:szCs w:val="24"/>
                          </w:rPr>
                          <w:t>13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534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351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3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5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-3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2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</w:p>
                    </w:tc>
                    <w:tc>
                      <w:tcPr>
                        <w:tcW w:type="dxa" w:w="1721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225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VA20M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A01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17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220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Do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hRule="exact" w:val="593"/>
                    </w:trPr>
                    <w:tc>
                      <w:tcPr>
                        <w:tcW w:type="dxa" w:w="852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ind w:left="261" w:right="263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99"/>
                            <w:sz w:val="24"/>
                            <w:szCs w:val="24"/>
                          </w:rPr>
                          <w:t>14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restart"/>
                        <w:tcBorders>
                          <w:top w:color="000000" w:space="0" w:sz="5" w:val="single"/>
                          <w:left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7"/>
                            <w:szCs w:val="17"/>
                          </w:rPr>
                          <w:jc w:val="left"/>
                          <w:spacing w:before="3" w:line="160" w:lineRule="exact"/>
                        </w:pPr>
                        <w:r>
                          <w:rPr>
                            <w:sz w:val="17"/>
                            <w:szCs w:val="17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501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&amp;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351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5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Qu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6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ud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6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721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5"/>
                            <w:szCs w:val="15"/>
                          </w:rPr>
                          <w:jc w:val="left"/>
                          <w:spacing w:before="2" w:line="140" w:lineRule="exact"/>
                        </w:pPr>
                        <w:r>
                          <w:rPr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345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VA20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H01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17"/>
                        <w:vMerge w:val="restart"/>
                        <w:tcBorders>
                          <w:top w:color="000000" w:space="0" w:sz="5" w:val="single"/>
                          <w:left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sz w:val="11"/>
                            <w:szCs w:val="11"/>
                          </w:rPr>
                          <w:jc w:val="left"/>
                          <w:spacing w:line="100" w:lineRule="exact"/>
                        </w:pPr>
                        <w:r>
                          <w:rPr>
                            <w:sz w:val="11"/>
                            <w:szCs w:val="11"/>
                          </w:rPr>
                        </w:r>
                      </w:p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="200" w:lineRule="exact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ind w:left="220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Do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hRule="exact" w:val="317"/>
                    </w:trPr>
                    <w:tc>
                      <w:tcPr>
                        <w:tcW w:type="dxa" w:w="852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spacing w:before="15"/>
                          <w:ind w:left="261" w:right="263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99"/>
                            <w:sz w:val="24"/>
                            <w:szCs w:val="24"/>
                          </w:rPr>
                          <w:t>15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630"/>
                        <w:vMerge w:val=""/>
                        <w:tcBorders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  <w:tc>
                      <w:tcPr>
                        <w:tcW w:type="dxa" w:w="3516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5"/>
                          <w:ind w:left="119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onv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on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8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ng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sh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1721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5"/>
                          <w:ind w:left="345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VA20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H02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17"/>
                        <w:vMerge w:val=""/>
                        <w:tcBorders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/>
                    </w:tc>
                  </w:tr>
                  <w:tr>
                    <w:trPr>
                      <w:trHeight w:hRule="exact" w:val="317"/>
                    </w:trPr>
                    <w:tc>
                      <w:tcPr>
                        <w:tcW w:type="dxa" w:w="852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spacing w:before="12"/>
                          <w:ind w:left="261" w:right="263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99"/>
                            <w:sz w:val="24"/>
                            <w:szCs w:val="24"/>
                          </w:rPr>
                          <w:t>16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6866"/>
                        <w:gridSpan w:val="3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center"/>
                          <w:spacing w:before="12"/>
                          <w:ind w:left="2654" w:right="2546"/>
                        </w:pP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  <w:t>TEL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99"/>
                            <w:sz w:val="24"/>
                            <w:szCs w:val="24"/>
                          </w:rPr>
                          <w:t>ou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99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99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99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type="dxa" w:w="2117"/>
                        <w:tcBorders>
                          <w:top w:color="000000" w:space="0" w:sz="5" w:val="single"/>
                          <w:left w:color="000000" w:space="0" w:sz="5" w:val="single"/>
                          <w:bottom w:color="000000" w:space="0" w:sz="5" w:val="single"/>
                          <w:right w:color="000000" w:space="0" w:sz="5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  <w:jc w:val="left"/>
                          <w:spacing w:before="12"/>
                          <w:ind w:left="261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Do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4371C4"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</w:tbl>
                <w:p>
                  <w:pPr>
                    <w:jc w:val="left"/>
                  </w:pPr>
                </w:p>
              </w:txbxContent>
            </v:textbox>
            <w10:wrap type="none"/>
          </v:shape>
        </w:pic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E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ng</w:t>
      </w:r>
      <w:r>
        <w:rPr>
          <w:rFonts w:ascii="Times New Roman" w:cs="Times New Roman" w:eastAsia="Times New Roman" w:hAnsi="Times New Roman"/>
          <w:spacing w:val="1"/>
          <w:w w:val="100"/>
          <w:sz w:val="24"/>
          <w:szCs w:val="24"/>
        </w:rPr>
        <w:t>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n</w:t>
      </w:r>
      <w:r>
        <w:rPr>
          <w:rFonts w:ascii="Times New Roman" w:cs="Times New Roman" w:eastAsia="Times New Roman" w:hAnsi="Times New Roman"/>
          <w:spacing w:val="-1"/>
          <w:w w:val="100"/>
          <w:sz w:val="24"/>
          <w:szCs w:val="24"/>
        </w:rPr>
        <w:t>e</w:t>
      </w:r>
      <w:r>
        <w:rPr>
          <w:rFonts w:ascii="Times New Roman" w:cs="Times New Roman" w:eastAsia="Times New Roman" w:hAnsi="Times New Roman"/>
          <w:spacing w:val="-1"/>
          <w:w w:val="100"/>
          <w:sz w:val="24"/>
          <w:szCs w:val="24"/>
        </w:rPr>
        <w:t>e</w:t>
      </w:r>
      <w:r>
        <w:rPr>
          <w:rFonts w:ascii="Times New Roman" w:cs="Times New Roman" w:eastAsia="Times New Roman" w:hAnsi="Times New Roman"/>
          <w:spacing w:val="-1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sectPr>
      <w:pgMar w:bottom="280" w:footer="0" w:header="60" w:left="760" w:right="880" w:top="1680"/>
      <w:pgSz w:h="16840" w:w="11920"/>
    </w:sectPr>
  </w:body>
</w:document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p>
    <w:pPr>
      <w:rPr>
        <w:sz w:val="20"/>
        <w:szCs w:val="20"/>
      </w:rPr>
      <w:jc w:val="left"/>
      <w:spacing w:line="200" w:lineRule="exact"/>
    </w:pPr>
    <w:r>
      <w:pict>
        <v:shape style="position:absolute;margin-left:176.4pt;margin-top:2.9996pt;width:257.88pt;height:81.12pt;mso-position-horizontal-relative:page;mso-position-vertical-relative:page;z-index:-419" type="#_x0000_t75">
          <v:imagedata o:title="" r:id="rId1"/>
        </v:shape>
      </w:pict>
    </w:r>
    <w:r>
      <w:rPr>
        <w:sz w:val="20"/>
        <w:szCs w:val="20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theme/theme1.xml" Type="http://schemas.openxmlformats.org/officeDocument/2006/relationships/theme"/><Relationship Id="rId4" Target="header1.xml" Type="http://schemas.openxmlformats.org/officeDocument/2006/relationships/header"/></Relationships>

</file>

<file path=word/_rels/header1.xml.rels><?xml version="1.0" encoding="UTF-8" standalone="yes"?>
<Relationships xmlns="http://schemas.openxmlformats.org/package/2006/relationships"><Relationship Id="rId1" Target="media\image1.jpg" Type="http://schemas.openxmlformats.org/officeDocument/2006/relationships/image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