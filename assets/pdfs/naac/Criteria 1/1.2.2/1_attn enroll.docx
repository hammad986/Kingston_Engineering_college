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C60C5" w:rsidRDefault="006C60C5">
      <w:pPr>
        <w:spacing w:before="8" w:line="160" w:lineRule="exact"/>
        <w:rPr>
          <w:sz w:val="16"/>
          <w:szCs w:val="16"/>
        </w:rPr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000000">
      <w:pPr>
        <w:spacing w:before="18" w:line="360" w:lineRule="exact"/>
        <w:ind w:left="3012"/>
        <w:rPr>
          <w:sz w:val="32"/>
          <w:szCs w:val="32"/>
        </w:rPr>
      </w:pPr>
      <w:r>
        <w:rPr>
          <w:b/>
          <w:position w:val="-1"/>
          <w:sz w:val="32"/>
          <w:szCs w:val="32"/>
        </w:rPr>
        <w:t>V</w:t>
      </w:r>
      <w:r>
        <w:rPr>
          <w:b/>
          <w:spacing w:val="1"/>
          <w:position w:val="-1"/>
          <w:sz w:val="32"/>
          <w:szCs w:val="32"/>
        </w:rPr>
        <w:t>a</w:t>
      </w:r>
      <w:r>
        <w:rPr>
          <w:b/>
          <w:position w:val="-1"/>
          <w:sz w:val="32"/>
          <w:szCs w:val="32"/>
        </w:rPr>
        <w:t>lue</w:t>
      </w:r>
      <w:r>
        <w:rPr>
          <w:b/>
          <w:spacing w:val="-8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Add</w:t>
      </w:r>
      <w:r>
        <w:rPr>
          <w:b/>
          <w:spacing w:val="2"/>
          <w:position w:val="-1"/>
          <w:sz w:val="32"/>
          <w:szCs w:val="32"/>
        </w:rPr>
        <w:t>e</w:t>
      </w:r>
      <w:r>
        <w:rPr>
          <w:b/>
          <w:position w:val="-1"/>
          <w:sz w:val="32"/>
          <w:szCs w:val="32"/>
        </w:rPr>
        <w:t>d</w:t>
      </w:r>
      <w:r>
        <w:rPr>
          <w:b/>
          <w:spacing w:val="-9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C</w:t>
      </w:r>
      <w:r>
        <w:rPr>
          <w:b/>
          <w:spacing w:val="1"/>
          <w:position w:val="-1"/>
          <w:sz w:val="32"/>
          <w:szCs w:val="32"/>
        </w:rPr>
        <w:t>o</w:t>
      </w:r>
      <w:r>
        <w:rPr>
          <w:b/>
          <w:spacing w:val="3"/>
          <w:position w:val="-1"/>
          <w:sz w:val="32"/>
          <w:szCs w:val="32"/>
        </w:rPr>
        <w:t>u</w:t>
      </w:r>
      <w:r>
        <w:rPr>
          <w:b/>
          <w:position w:val="-1"/>
          <w:sz w:val="32"/>
          <w:szCs w:val="32"/>
        </w:rPr>
        <w:t>r</w:t>
      </w:r>
      <w:r>
        <w:rPr>
          <w:b/>
          <w:spacing w:val="1"/>
          <w:position w:val="-1"/>
          <w:sz w:val="32"/>
          <w:szCs w:val="32"/>
        </w:rPr>
        <w:t>s</w:t>
      </w:r>
      <w:r>
        <w:rPr>
          <w:b/>
          <w:position w:val="-1"/>
          <w:sz w:val="32"/>
          <w:szCs w:val="32"/>
        </w:rPr>
        <w:t>es</w:t>
      </w: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before="19" w:line="280" w:lineRule="exact"/>
        <w:rPr>
          <w:sz w:val="28"/>
          <w:szCs w:val="28"/>
        </w:rPr>
      </w:pPr>
    </w:p>
    <w:p w:rsidR="006C60C5" w:rsidRDefault="00000000">
      <w:pPr>
        <w:spacing w:before="18" w:line="360" w:lineRule="exact"/>
        <w:ind w:left="2290"/>
        <w:rPr>
          <w:sz w:val="32"/>
          <w:szCs w:val="32"/>
        </w:rPr>
      </w:pPr>
      <w:r>
        <w:pict>
          <v:group id="_x0000_s2057" style="position:absolute;left:0;text-align:left;margin-left:95.85pt;margin-top:-62.05pt;width:407.45pt;height:128.7pt;z-index:-251658752;mso-position-horizontal-relative:page" coordorigin="1917,-1241" coordsize="8149,2574">
            <v:shape id="_x0000_s2061" style="position:absolute;left:1927;top:-1231;width:8129;height:2554" coordorigin="1927,-1231" coordsize="8129,2554" path="m1927,-804r,1702l1929,932r11,68l1961,1063r30,59l2030,1174r47,46l2130,1259r58,30l2252,1310r67,11l2354,1322r7277,l9700,1317r66,-16l9827,1275r55,-34l9932,1198r42,-49l10009,1093r25,-61l10050,967r6,-69l10056,-804r-6,-69l10034,-939r-25,-61l9974,-1056r-42,-50l9882,-1149r-55,-34l9766,-1209r-66,-17l9631,-1231r-7277,l2285,-1226r-65,17l2158,-1183r-56,34l2053,-1106r-43,50l1975,-1000r-26,61l1933,-873r-6,69xe" fillcolor="#f8cbac" stroked="f">
              <v:path arrowok="t"/>
            </v:shape>
            <v:shape id="_x0000_s2060" style="position:absolute;left:1927;top:-1231;width:8129;height:2554" coordorigin="1927,-1231" coordsize="8129,2554" path="m1927,-804r6,-69l1949,-939r26,-61l2010,-1056r43,-50l2102,-1149r56,-34l2220,-1209r65,-17l2354,-1231r7277,l9700,-1226r66,17l9827,-1183r55,34l9932,-1106r42,50l10009,-1000r25,61l10050,-873r6,69l10056,898r-6,69l10034,1032r-25,61l9974,1149r-42,49l9882,1241r-55,34l9766,1301r-66,16l9631,1322r-7277,l2285,1317r-65,-16l2158,1275r-56,-34l2053,1198r-43,-49l1975,1093r-26,-61l1933,967r-6,-69l1927,-804xe" filled="f" strokecolor="#162c50" strokeweight="1pt">
              <v:path arrowok="t"/>
            </v:shape>
            <v:shape id="_x0000_s2059" style="position:absolute;left:2177;top:-487;width:7630;height:506" coordorigin="2177,-487" coordsize="7630,506" path="m2177,19r7629,l9806,-487r-7629,l2177,19xe" fillcolor="#f7caac" stroked="f">
              <v:path arrowok="t"/>
            </v:shape>
            <v:shape id="_x0000_s2058" style="position:absolute;left:2177;top:19;width:7630;height:1097" coordorigin="2177,19" coordsize="7630,1097" path="m2177,1116r7629,l9806,19r-7629,l2177,1116xe" fillcolor="#f7caac" stroked="f">
              <v:path arrowok="t"/>
            </v:shape>
            <w10:wrap anchorx="page"/>
          </v:group>
        </w:pict>
      </w:r>
      <w:r>
        <w:rPr>
          <w:b/>
          <w:spacing w:val="1"/>
          <w:position w:val="-1"/>
          <w:sz w:val="32"/>
          <w:szCs w:val="32"/>
        </w:rPr>
        <w:t>E</w:t>
      </w:r>
      <w:r>
        <w:rPr>
          <w:b/>
          <w:position w:val="-1"/>
          <w:sz w:val="32"/>
          <w:szCs w:val="32"/>
        </w:rPr>
        <w:t>nr</w:t>
      </w:r>
      <w:r>
        <w:rPr>
          <w:b/>
          <w:spacing w:val="1"/>
          <w:position w:val="-1"/>
          <w:sz w:val="32"/>
          <w:szCs w:val="32"/>
        </w:rPr>
        <w:t>o</w:t>
      </w:r>
      <w:r>
        <w:rPr>
          <w:b/>
          <w:position w:val="-1"/>
          <w:sz w:val="32"/>
          <w:szCs w:val="32"/>
        </w:rPr>
        <w:t>lled</w:t>
      </w:r>
      <w:r>
        <w:rPr>
          <w:b/>
          <w:spacing w:val="-12"/>
          <w:position w:val="-1"/>
          <w:sz w:val="32"/>
          <w:szCs w:val="32"/>
        </w:rPr>
        <w:t xml:space="preserve"> </w:t>
      </w:r>
      <w:r>
        <w:rPr>
          <w:b/>
          <w:spacing w:val="1"/>
          <w:position w:val="-1"/>
          <w:sz w:val="32"/>
          <w:szCs w:val="32"/>
        </w:rPr>
        <w:t>L</w:t>
      </w:r>
      <w:r>
        <w:rPr>
          <w:b/>
          <w:position w:val="-1"/>
          <w:sz w:val="32"/>
          <w:szCs w:val="32"/>
        </w:rPr>
        <w:t>i</w:t>
      </w:r>
      <w:r>
        <w:rPr>
          <w:b/>
          <w:spacing w:val="1"/>
          <w:position w:val="-1"/>
          <w:sz w:val="32"/>
          <w:szCs w:val="32"/>
        </w:rPr>
        <w:t>s</w:t>
      </w:r>
      <w:r>
        <w:rPr>
          <w:b/>
          <w:position w:val="-1"/>
          <w:sz w:val="32"/>
          <w:szCs w:val="32"/>
        </w:rPr>
        <w:t>t</w:t>
      </w:r>
      <w:r>
        <w:rPr>
          <w:b/>
          <w:spacing w:val="-6"/>
          <w:position w:val="-1"/>
          <w:sz w:val="32"/>
          <w:szCs w:val="32"/>
        </w:rPr>
        <w:t xml:space="preserve"> </w:t>
      </w:r>
      <w:r>
        <w:rPr>
          <w:b/>
          <w:spacing w:val="1"/>
          <w:position w:val="-1"/>
          <w:sz w:val="32"/>
          <w:szCs w:val="32"/>
        </w:rPr>
        <w:t>a</w:t>
      </w:r>
      <w:r>
        <w:rPr>
          <w:b/>
          <w:position w:val="-1"/>
          <w:sz w:val="32"/>
          <w:szCs w:val="32"/>
        </w:rPr>
        <w:t>nd</w:t>
      </w:r>
      <w:r>
        <w:rPr>
          <w:b/>
          <w:spacing w:val="-3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A</w:t>
      </w:r>
      <w:r>
        <w:rPr>
          <w:b/>
          <w:spacing w:val="-1"/>
          <w:position w:val="-1"/>
          <w:sz w:val="32"/>
          <w:szCs w:val="32"/>
        </w:rPr>
        <w:t>t</w:t>
      </w:r>
      <w:r>
        <w:rPr>
          <w:b/>
          <w:spacing w:val="2"/>
          <w:position w:val="-1"/>
          <w:sz w:val="32"/>
          <w:szCs w:val="32"/>
        </w:rPr>
        <w:t>t</w:t>
      </w:r>
      <w:r>
        <w:rPr>
          <w:b/>
          <w:position w:val="-1"/>
          <w:sz w:val="32"/>
          <w:szCs w:val="32"/>
        </w:rPr>
        <w:t>end</w:t>
      </w:r>
      <w:r>
        <w:rPr>
          <w:b/>
          <w:spacing w:val="1"/>
          <w:position w:val="-1"/>
          <w:sz w:val="32"/>
          <w:szCs w:val="32"/>
        </w:rPr>
        <w:t>a</w:t>
      </w:r>
      <w:r>
        <w:rPr>
          <w:b/>
          <w:position w:val="-1"/>
          <w:sz w:val="32"/>
          <w:szCs w:val="32"/>
        </w:rPr>
        <w:t>nce</w:t>
      </w: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before="6" w:line="220" w:lineRule="exact"/>
        <w:rPr>
          <w:sz w:val="22"/>
          <w:szCs w:val="22"/>
        </w:rPr>
      </w:pPr>
    </w:p>
    <w:p w:rsidR="006C60C5" w:rsidRDefault="00000000">
      <w:pPr>
        <w:spacing w:before="18"/>
        <w:ind w:left="2734"/>
        <w:rPr>
          <w:sz w:val="32"/>
          <w:szCs w:val="32"/>
        </w:rPr>
        <w:sectPr w:rsidR="006C60C5" w:rsidSect="006D3B8B">
          <w:headerReference w:type="default" r:id="rId7"/>
          <w:type w:val="continuous"/>
          <w:pgSz w:w="11920" w:h="16840"/>
          <w:pgMar w:top="1680" w:right="1680" w:bottom="280" w:left="1680" w:header="60" w:footer="720" w:gutter="0"/>
          <w:cols w:space="720"/>
        </w:sectPr>
      </w:pPr>
      <w:r>
        <w:pict>
          <v:group id="_x0000_s2054" style="position:absolute;left:0;text-align:left;margin-left:188.15pt;margin-top:-30.15pt;width:226.85pt;height:95.55pt;z-index:-251659776;mso-position-horizontal-relative:page" coordorigin="3763,-603" coordsize="4537,1911">
            <v:shape id="_x0000_s2056" style="position:absolute;left:3773;top:-593;width:4517;height:1891" coordorigin="3773,-593" coordsize="4517,1891" path="m3773,-278r,1262l3774,1010r15,73l3820,1149r45,57l3923,1251r66,31l4064,1297r26,1l7975,1298r75,-9l8119,1263r60,-41l8229,1169r36,-63l8285,1035r5,-51l8290,-278r-10,-76l8254,-423r-40,-60l8161,-532r-64,-36l8026,-589r-51,-4l4090,-593r-77,9l3944,-558r-61,41l3834,-464r-36,64l3777,-329r-4,51xe" fillcolor="#a8d18d" stroked="f">
              <v:path arrowok="t"/>
            </v:shape>
            <v:shape id="_x0000_s2055" style="position:absolute;left:3773;top:-593;width:4517;height:1891" coordorigin="3773,-593" coordsize="4517,1891" path="m3773,-278r9,-76l3808,-423r41,-60l3902,-532r64,-36l4038,-589r52,-4l7975,-593r75,9l8119,-558r60,41l8229,-464r36,64l8285,-329r5,51l8290,984r-10,75l8254,1128r-40,60l8161,1237r-64,37l8026,1294r-51,4l4090,1298r-77,-9l3944,1263r-61,-41l3834,1169r-36,-63l3777,1035r-4,-51l3773,-278xe" filled="f" strokecolor="#162c50" strokeweight="1pt">
              <v:path arrowok="t"/>
            </v:shape>
            <w10:wrap anchorx="page"/>
          </v:group>
        </w:pict>
      </w:r>
      <w:r>
        <w:rPr>
          <w:b/>
          <w:sz w:val="32"/>
          <w:szCs w:val="32"/>
        </w:rPr>
        <w:t>Ac</w:t>
      </w:r>
      <w:r>
        <w:rPr>
          <w:b/>
          <w:spacing w:val="1"/>
          <w:sz w:val="32"/>
          <w:szCs w:val="32"/>
        </w:rPr>
        <w:t>a</w:t>
      </w:r>
      <w:r>
        <w:rPr>
          <w:b/>
          <w:sz w:val="32"/>
          <w:szCs w:val="32"/>
        </w:rPr>
        <w:t>de</w:t>
      </w:r>
      <w:r>
        <w:rPr>
          <w:b/>
          <w:spacing w:val="1"/>
          <w:sz w:val="32"/>
          <w:szCs w:val="32"/>
        </w:rPr>
        <w:t>m</w:t>
      </w:r>
      <w:r>
        <w:rPr>
          <w:b/>
          <w:sz w:val="32"/>
          <w:szCs w:val="32"/>
        </w:rPr>
        <w:t>ic</w:t>
      </w:r>
      <w:r>
        <w:rPr>
          <w:b/>
          <w:spacing w:val="-13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y</w:t>
      </w:r>
      <w:r>
        <w:rPr>
          <w:b/>
          <w:sz w:val="32"/>
          <w:szCs w:val="32"/>
        </w:rPr>
        <w:t>e</w:t>
      </w:r>
      <w:r>
        <w:rPr>
          <w:b/>
          <w:spacing w:val="4"/>
          <w:sz w:val="32"/>
          <w:szCs w:val="32"/>
        </w:rPr>
        <w:t>a</w:t>
      </w:r>
      <w:r>
        <w:rPr>
          <w:b/>
          <w:sz w:val="32"/>
          <w:szCs w:val="32"/>
        </w:rPr>
        <w:t>r</w:t>
      </w:r>
      <w:r>
        <w:rPr>
          <w:b/>
          <w:spacing w:val="-6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2022</w:t>
      </w:r>
      <w:r>
        <w:rPr>
          <w:b/>
          <w:spacing w:val="-1"/>
          <w:sz w:val="32"/>
          <w:szCs w:val="32"/>
        </w:rPr>
        <w:t>-</w:t>
      </w:r>
      <w:r>
        <w:rPr>
          <w:b/>
          <w:spacing w:val="1"/>
          <w:sz w:val="32"/>
          <w:szCs w:val="32"/>
        </w:rPr>
        <w:t>20</w:t>
      </w:r>
      <w:r>
        <w:rPr>
          <w:b/>
          <w:spacing w:val="-1"/>
          <w:sz w:val="32"/>
          <w:szCs w:val="32"/>
        </w:rPr>
        <w:t>2</w:t>
      </w:r>
      <w:r>
        <w:rPr>
          <w:b/>
          <w:sz w:val="32"/>
          <w:szCs w:val="32"/>
        </w:rPr>
        <w:t>3</w:t>
      </w:r>
    </w:p>
    <w:p w:rsidR="006C60C5" w:rsidRDefault="006C60C5">
      <w:pPr>
        <w:spacing w:before="14" w:line="240" w:lineRule="exact"/>
        <w:rPr>
          <w:sz w:val="24"/>
          <w:szCs w:val="24"/>
        </w:rPr>
      </w:pPr>
    </w:p>
    <w:p w:rsidR="006C60C5" w:rsidRDefault="00000000">
      <w:pPr>
        <w:spacing w:before="24" w:line="277" w:lineRule="auto"/>
        <w:ind w:left="260" w:right="358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1</w:t>
      </w:r>
      <w:r>
        <w:rPr>
          <w:b/>
          <w:spacing w:val="-1"/>
          <w:sz w:val="28"/>
          <w:szCs w:val="28"/>
        </w:rPr>
        <w:t>.</w:t>
      </w:r>
      <w:r>
        <w:rPr>
          <w:b/>
          <w:spacing w:val="1"/>
          <w:sz w:val="28"/>
          <w:szCs w:val="28"/>
        </w:rPr>
        <w:t>2</w:t>
      </w:r>
      <w:r>
        <w:rPr>
          <w:b/>
          <w:spacing w:val="-3"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b/>
          <w:spacing w:val="3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erce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g</w:t>
      </w:r>
      <w:r>
        <w:rPr>
          <w:b/>
          <w:sz w:val="28"/>
          <w:szCs w:val="28"/>
        </w:rPr>
        <w:t>e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tuden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s</w:t>
      </w:r>
      <w:r>
        <w:rPr>
          <w:b/>
          <w:spacing w:val="34"/>
          <w:sz w:val="28"/>
          <w:szCs w:val="28"/>
        </w:rPr>
        <w:t xml:space="preserve"> </w:t>
      </w:r>
      <w:r>
        <w:rPr>
          <w:b/>
          <w:sz w:val="28"/>
          <w:szCs w:val="28"/>
        </w:rPr>
        <w:t>e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ol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ed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er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/</w:t>
      </w:r>
      <w:r>
        <w:rPr>
          <w:b/>
          <w:spacing w:val="3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Va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ue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dded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u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3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 xml:space="preserve">nd 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ls</w:t>
      </w:r>
      <w:r>
        <w:rPr>
          <w:b/>
          <w:sz w:val="28"/>
          <w:szCs w:val="28"/>
        </w:rPr>
        <w:t>o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>eted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e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ur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es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OO</w:t>
      </w:r>
      <w:r>
        <w:rPr>
          <w:b/>
          <w:spacing w:val="-1"/>
          <w:sz w:val="28"/>
          <w:szCs w:val="28"/>
        </w:rPr>
        <w:t>Cs</w:t>
      </w:r>
      <w:r>
        <w:rPr>
          <w:b/>
          <w:sz w:val="28"/>
          <w:szCs w:val="28"/>
        </w:rPr>
        <w:t>,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z w:val="28"/>
          <w:szCs w:val="28"/>
        </w:rPr>
        <w:t>SW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Y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,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P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L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etc.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s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the</w:t>
      </w:r>
    </w:p>
    <w:p w:rsidR="006C60C5" w:rsidRDefault="00000000">
      <w:pPr>
        <w:spacing w:line="300" w:lineRule="exact"/>
        <w:ind w:left="260"/>
        <w:rPr>
          <w:sz w:val="28"/>
          <w:szCs w:val="28"/>
        </w:rPr>
      </w:pPr>
      <w:r>
        <w:rPr>
          <w:b/>
          <w:position w:val="-1"/>
          <w:sz w:val="28"/>
          <w:szCs w:val="28"/>
        </w:rPr>
        <w:t>t</w:t>
      </w:r>
      <w:r>
        <w:rPr>
          <w:b/>
          <w:spacing w:val="1"/>
          <w:position w:val="-1"/>
          <w:sz w:val="28"/>
          <w:szCs w:val="28"/>
        </w:rPr>
        <w:t>o</w:t>
      </w:r>
      <w:r>
        <w:rPr>
          <w:b/>
          <w:spacing w:val="-2"/>
          <w:position w:val="-1"/>
          <w:sz w:val="28"/>
          <w:szCs w:val="28"/>
        </w:rPr>
        <w:t>t</w:t>
      </w:r>
      <w:r>
        <w:rPr>
          <w:b/>
          <w:spacing w:val="1"/>
          <w:position w:val="-1"/>
          <w:sz w:val="28"/>
          <w:szCs w:val="28"/>
        </w:rPr>
        <w:t>a</w:t>
      </w:r>
      <w:r>
        <w:rPr>
          <w:b/>
          <w:position w:val="-1"/>
          <w:sz w:val="28"/>
          <w:szCs w:val="28"/>
        </w:rPr>
        <w:t>l</w:t>
      </w:r>
      <w:r>
        <w:rPr>
          <w:b/>
          <w:spacing w:val="1"/>
          <w:position w:val="-1"/>
          <w:sz w:val="28"/>
          <w:szCs w:val="28"/>
        </w:rPr>
        <w:t xml:space="preserve"> </w:t>
      </w:r>
      <w:r>
        <w:rPr>
          <w:b/>
          <w:position w:val="-1"/>
          <w:sz w:val="28"/>
          <w:szCs w:val="28"/>
        </w:rPr>
        <w:t>nu</w:t>
      </w:r>
      <w:r>
        <w:rPr>
          <w:b/>
          <w:spacing w:val="-1"/>
          <w:position w:val="-1"/>
          <w:sz w:val="28"/>
          <w:szCs w:val="28"/>
        </w:rPr>
        <w:t>m</w:t>
      </w:r>
      <w:r>
        <w:rPr>
          <w:b/>
          <w:position w:val="-1"/>
          <w:sz w:val="28"/>
          <w:szCs w:val="28"/>
        </w:rPr>
        <w:t>b</w:t>
      </w:r>
      <w:r>
        <w:rPr>
          <w:b/>
          <w:spacing w:val="-2"/>
          <w:position w:val="-1"/>
          <w:sz w:val="28"/>
          <w:szCs w:val="28"/>
        </w:rPr>
        <w:t>e</w:t>
      </w:r>
      <w:r>
        <w:rPr>
          <w:b/>
          <w:position w:val="-1"/>
          <w:sz w:val="28"/>
          <w:szCs w:val="28"/>
        </w:rPr>
        <w:t xml:space="preserve">r </w:t>
      </w:r>
      <w:r>
        <w:rPr>
          <w:b/>
          <w:spacing w:val="1"/>
          <w:position w:val="-1"/>
          <w:sz w:val="28"/>
          <w:szCs w:val="28"/>
        </w:rPr>
        <w:t>o</w:t>
      </w:r>
      <w:r>
        <w:rPr>
          <w:b/>
          <w:position w:val="-1"/>
          <w:sz w:val="28"/>
          <w:szCs w:val="28"/>
        </w:rPr>
        <w:t>f</w:t>
      </w:r>
      <w:r>
        <w:rPr>
          <w:b/>
          <w:spacing w:val="-3"/>
          <w:position w:val="-1"/>
          <w:sz w:val="28"/>
          <w:szCs w:val="28"/>
        </w:rPr>
        <w:t xml:space="preserve"> </w:t>
      </w:r>
      <w:r>
        <w:rPr>
          <w:b/>
          <w:spacing w:val="1"/>
          <w:position w:val="-1"/>
          <w:sz w:val="28"/>
          <w:szCs w:val="28"/>
        </w:rPr>
        <w:t>s</w:t>
      </w:r>
      <w:r>
        <w:rPr>
          <w:b/>
          <w:position w:val="-1"/>
          <w:sz w:val="28"/>
          <w:szCs w:val="28"/>
        </w:rPr>
        <w:t>tu</w:t>
      </w:r>
      <w:r>
        <w:rPr>
          <w:b/>
          <w:spacing w:val="-2"/>
          <w:position w:val="-1"/>
          <w:sz w:val="28"/>
          <w:szCs w:val="28"/>
        </w:rPr>
        <w:t>d</w:t>
      </w:r>
      <w:r>
        <w:rPr>
          <w:b/>
          <w:position w:val="-1"/>
          <w:sz w:val="28"/>
          <w:szCs w:val="28"/>
        </w:rPr>
        <w:t>ents</w:t>
      </w:r>
      <w:r>
        <w:rPr>
          <w:b/>
          <w:spacing w:val="1"/>
          <w:position w:val="-1"/>
          <w:sz w:val="28"/>
          <w:szCs w:val="28"/>
        </w:rPr>
        <w:t xml:space="preserve"> </w:t>
      </w:r>
      <w:r>
        <w:rPr>
          <w:b/>
          <w:position w:val="-1"/>
          <w:sz w:val="28"/>
          <w:szCs w:val="28"/>
        </w:rPr>
        <w:t>du</w:t>
      </w:r>
      <w:r>
        <w:rPr>
          <w:b/>
          <w:spacing w:val="-2"/>
          <w:position w:val="-1"/>
          <w:sz w:val="28"/>
          <w:szCs w:val="28"/>
        </w:rPr>
        <w:t>r</w:t>
      </w:r>
      <w:r>
        <w:rPr>
          <w:b/>
          <w:spacing w:val="1"/>
          <w:position w:val="-1"/>
          <w:sz w:val="28"/>
          <w:szCs w:val="28"/>
        </w:rPr>
        <w:t>i</w:t>
      </w:r>
      <w:r>
        <w:rPr>
          <w:b/>
          <w:spacing w:val="-2"/>
          <w:position w:val="-1"/>
          <w:sz w:val="28"/>
          <w:szCs w:val="28"/>
        </w:rPr>
        <w:t>n</w:t>
      </w:r>
      <w:r>
        <w:rPr>
          <w:b/>
          <w:position w:val="-1"/>
          <w:sz w:val="28"/>
          <w:szCs w:val="28"/>
        </w:rPr>
        <w:t>g</w:t>
      </w:r>
      <w:r>
        <w:rPr>
          <w:b/>
          <w:spacing w:val="1"/>
          <w:position w:val="-1"/>
          <w:sz w:val="28"/>
          <w:szCs w:val="28"/>
        </w:rPr>
        <w:t xml:space="preserve"> </w:t>
      </w:r>
      <w:r>
        <w:rPr>
          <w:b/>
          <w:position w:val="-1"/>
          <w:sz w:val="28"/>
          <w:szCs w:val="28"/>
        </w:rPr>
        <w:t xml:space="preserve">the </w:t>
      </w:r>
      <w:r>
        <w:rPr>
          <w:b/>
          <w:spacing w:val="-1"/>
          <w:position w:val="-1"/>
          <w:sz w:val="28"/>
          <w:szCs w:val="28"/>
        </w:rPr>
        <w:t>la</w:t>
      </w:r>
      <w:r>
        <w:rPr>
          <w:b/>
          <w:spacing w:val="1"/>
          <w:position w:val="-1"/>
          <w:sz w:val="28"/>
          <w:szCs w:val="28"/>
        </w:rPr>
        <w:t>s</w:t>
      </w:r>
      <w:r>
        <w:rPr>
          <w:b/>
          <w:position w:val="-1"/>
          <w:sz w:val="28"/>
          <w:szCs w:val="28"/>
        </w:rPr>
        <w:t>t</w:t>
      </w:r>
      <w:r>
        <w:rPr>
          <w:b/>
          <w:spacing w:val="-3"/>
          <w:position w:val="-1"/>
          <w:sz w:val="28"/>
          <w:szCs w:val="28"/>
        </w:rPr>
        <w:t xml:space="preserve"> </w:t>
      </w:r>
      <w:r>
        <w:rPr>
          <w:b/>
          <w:position w:val="-1"/>
          <w:sz w:val="28"/>
          <w:szCs w:val="28"/>
        </w:rPr>
        <w:t>f</w:t>
      </w:r>
      <w:r>
        <w:rPr>
          <w:b/>
          <w:spacing w:val="1"/>
          <w:position w:val="-1"/>
          <w:sz w:val="28"/>
          <w:szCs w:val="28"/>
        </w:rPr>
        <w:t>i</w:t>
      </w:r>
      <w:r>
        <w:rPr>
          <w:b/>
          <w:spacing w:val="-1"/>
          <w:position w:val="-1"/>
          <w:sz w:val="28"/>
          <w:szCs w:val="28"/>
        </w:rPr>
        <w:t>v</w:t>
      </w:r>
      <w:r>
        <w:rPr>
          <w:b/>
          <w:position w:val="-1"/>
          <w:sz w:val="28"/>
          <w:szCs w:val="28"/>
        </w:rPr>
        <w:t xml:space="preserve">e </w:t>
      </w:r>
      <w:r>
        <w:rPr>
          <w:b/>
          <w:spacing w:val="-1"/>
          <w:position w:val="-1"/>
          <w:sz w:val="28"/>
          <w:szCs w:val="28"/>
        </w:rPr>
        <w:t>y</w:t>
      </w:r>
      <w:r>
        <w:rPr>
          <w:b/>
          <w:position w:val="-1"/>
          <w:sz w:val="28"/>
          <w:szCs w:val="28"/>
        </w:rPr>
        <w:t>e</w:t>
      </w:r>
      <w:r>
        <w:rPr>
          <w:b/>
          <w:spacing w:val="1"/>
          <w:position w:val="-1"/>
          <w:sz w:val="28"/>
          <w:szCs w:val="28"/>
        </w:rPr>
        <w:t>a</w:t>
      </w:r>
      <w:r>
        <w:rPr>
          <w:b/>
          <w:spacing w:val="-2"/>
          <w:position w:val="-1"/>
          <w:sz w:val="28"/>
          <w:szCs w:val="28"/>
        </w:rPr>
        <w:t>r</w:t>
      </w:r>
      <w:r>
        <w:rPr>
          <w:b/>
          <w:position w:val="-1"/>
          <w:sz w:val="28"/>
          <w:szCs w:val="28"/>
        </w:rPr>
        <w:t>s</w:t>
      </w:r>
    </w:p>
    <w:p w:rsidR="006C60C5" w:rsidRDefault="006C60C5">
      <w:pPr>
        <w:spacing w:line="200" w:lineRule="exact"/>
      </w:pPr>
    </w:p>
    <w:p w:rsidR="006C60C5" w:rsidRDefault="006C60C5">
      <w:pPr>
        <w:spacing w:line="200" w:lineRule="exact"/>
      </w:pPr>
    </w:p>
    <w:p w:rsidR="006C60C5" w:rsidRDefault="006C60C5">
      <w:pPr>
        <w:spacing w:before="14" w:line="200" w:lineRule="exact"/>
      </w:pPr>
    </w:p>
    <w:p w:rsidR="006C60C5" w:rsidRDefault="00000000">
      <w:pPr>
        <w:spacing w:before="24" w:line="300" w:lineRule="exact"/>
        <w:ind w:left="3212"/>
        <w:rPr>
          <w:sz w:val="28"/>
          <w:szCs w:val="28"/>
        </w:rPr>
      </w:pPr>
      <w:r>
        <w:pict>
          <v:group id="_x0000_s2050" style="position:absolute;left:0;text-align:left;margin-left:104.4pt;margin-top:176.5pt;width:407.55pt;height:37pt;z-index:-251657728;mso-position-horizontal-relative:page;mso-position-vertical-relative:page" coordorigin="2088,3530" coordsize="8151,740">
            <v:shape id="_x0000_s2053" style="position:absolute;left:2098;top:3540;width:8131;height:720" coordorigin="2098,3540" coordsize="8131,720" path="m2098,3660r,480l2098,4151r24,62l2174,4252r44,8l10109,4260r72,-24l10220,4185r9,-45l10229,3660r-25,-72l10152,3549r-43,-9l2218,3540r-72,25l2106,3616r-8,44xe" fillcolor="#f8cbac" stroked="f">
              <v:path arrowok="t"/>
            </v:shape>
            <v:shape id="_x0000_s2052" style="position:absolute;left:2098;top:3540;width:8131;height:720" coordorigin="2098,3540" coordsize="8131,720" path="m2098,3660r18,-63l2164,3553r54,-13l10109,3540r63,19l10216,3607r13,53l10229,4140r-19,64l10162,4247r-53,13l2218,4260r-64,-18l2111,4194r-13,-54l2098,3660xe" filled="f" strokecolor="#162c50" strokeweight="1pt">
              <v:path arrowok="t"/>
            </v:shape>
            <v:shape id="_x0000_s2051" style="position:absolute;left:2258;top:3658;width:7810;height:348" coordorigin="2258,3658" coordsize="7810,348" path="m2258,4006r7810,l10068,3658r-7810,l2258,4006xe" fillcolor="#f7caac" stroked="f">
              <v:path arrowok="t"/>
            </v:shape>
            <w10:wrap anchorx="page" anchory="page"/>
          </v:group>
        </w:pict>
      </w:r>
      <w:r>
        <w:rPr>
          <w:b/>
          <w:position w:val="-1"/>
          <w:sz w:val="28"/>
          <w:szCs w:val="28"/>
        </w:rPr>
        <w:t>Enr</w:t>
      </w:r>
      <w:r>
        <w:rPr>
          <w:b/>
          <w:spacing w:val="-1"/>
          <w:position w:val="-1"/>
          <w:sz w:val="28"/>
          <w:szCs w:val="28"/>
        </w:rPr>
        <w:t>o</w:t>
      </w:r>
      <w:r>
        <w:rPr>
          <w:b/>
          <w:spacing w:val="1"/>
          <w:position w:val="-1"/>
          <w:sz w:val="28"/>
          <w:szCs w:val="28"/>
        </w:rPr>
        <w:t>l</w:t>
      </w:r>
      <w:r>
        <w:rPr>
          <w:b/>
          <w:spacing w:val="-1"/>
          <w:position w:val="-1"/>
          <w:sz w:val="28"/>
          <w:szCs w:val="28"/>
        </w:rPr>
        <w:t>l</w:t>
      </w:r>
      <w:r>
        <w:rPr>
          <w:b/>
          <w:position w:val="-1"/>
          <w:sz w:val="28"/>
          <w:szCs w:val="28"/>
        </w:rPr>
        <w:t>ed L</w:t>
      </w:r>
      <w:r>
        <w:rPr>
          <w:b/>
          <w:spacing w:val="-1"/>
          <w:position w:val="-1"/>
          <w:sz w:val="28"/>
          <w:szCs w:val="28"/>
        </w:rPr>
        <w:t>i</w:t>
      </w:r>
      <w:r>
        <w:rPr>
          <w:b/>
          <w:spacing w:val="1"/>
          <w:position w:val="-1"/>
          <w:sz w:val="28"/>
          <w:szCs w:val="28"/>
        </w:rPr>
        <w:t>s</w:t>
      </w:r>
      <w:r>
        <w:rPr>
          <w:b/>
          <w:position w:val="-1"/>
          <w:sz w:val="28"/>
          <w:szCs w:val="28"/>
        </w:rPr>
        <w:t xml:space="preserve">t </w:t>
      </w:r>
      <w:r>
        <w:rPr>
          <w:b/>
          <w:spacing w:val="-1"/>
          <w:position w:val="-1"/>
          <w:sz w:val="28"/>
          <w:szCs w:val="28"/>
        </w:rPr>
        <w:t>a</w:t>
      </w:r>
      <w:r>
        <w:rPr>
          <w:b/>
          <w:position w:val="-1"/>
          <w:sz w:val="28"/>
          <w:szCs w:val="28"/>
        </w:rPr>
        <w:t xml:space="preserve">nd </w:t>
      </w:r>
      <w:r>
        <w:rPr>
          <w:b/>
          <w:spacing w:val="-1"/>
          <w:position w:val="-1"/>
          <w:sz w:val="28"/>
          <w:szCs w:val="28"/>
        </w:rPr>
        <w:t>A</w:t>
      </w:r>
      <w:r>
        <w:rPr>
          <w:b/>
          <w:position w:val="-1"/>
          <w:sz w:val="28"/>
          <w:szCs w:val="28"/>
        </w:rPr>
        <w:t>ttend</w:t>
      </w:r>
      <w:r>
        <w:rPr>
          <w:b/>
          <w:spacing w:val="1"/>
          <w:position w:val="-1"/>
          <w:sz w:val="28"/>
          <w:szCs w:val="28"/>
        </w:rPr>
        <w:t>a</w:t>
      </w:r>
      <w:r>
        <w:rPr>
          <w:b/>
          <w:spacing w:val="-2"/>
          <w:position w:val="-1"/>
          <w:sz w:val="28"/>
          <w:szCs w:val="28"/>
        </w:rPr>
        <w:t>n</w:t>
      </w:r>
      <w:r>
        <w:rPr>
          <w:b/>
          <w:position w:val="-1"/>
          <w:sz w:val="28"/>
          <w:szCs w:val="28"/>
        </w:rPr>
        <w:t>ce</w:t>
      </w:r>
    </w:p>
    <w:p w:rsidR="006C60C5" w:rsidRDefault="006C60C5">
      <w:pPr>
        <w:spacing w:line="200" w:lineRule="exact"/>
      </w:pPr>
    </w:p>
    <w:p w:rsidR="006C60C5" w:rsidRDefault="006C60C5">
      <w:pPr>
        <w:spacing w:before="3" w:line="240" w:lineRule="exact"/>
        <w:rPr>
          <w:sz w:val="24"/>
          <w:szCs w:val="24"/>
        </w:rPr>
      </w:pPr>
    </w:p>
    <w:p w:rsidR="006C60C5" w:rsidRDefault="00000000">
      <w:pPr>
        <w:spacing w:before="29"/>
        <w:ind w:left="3277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c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2022</w:t>
      </w:r>
      <w:r>
        <w:rPr>
          <w:b/>
          <w:spacing w:val="-1"/>
          <w:sz w:val="24"/>
          <w:szCs w:val="24"/>
        </w:rPr>
        <w:t>-</w:t>
      </w:r>
      <w:r>
        <w:rPr>
          <w:b/>
          <w:sz w:val="24"/>
          <w:szCs w:val="24"/>
        </w:rPr>
        <w:t>20</w:t>
      </w:r>
      <w:r>
        <w:rPr>
          <w:b/>
          <w:spacing w:val="2"/>
          <w:sz w:val="24"/>
          <w:szCs w:val="24"/>
        </w:rPr>
        <w:t>2</w:t>
      </w:r>
      <w:r>
        <w:rPr>
          <w:b/>
          <w:sz w:val="24"/>
          <w:szCs w:val="24"/>
        </w:rPr>
        <w:t>3</w:t>
      </w:r>
    </w:p>
    <w:p w:rsidR="006C60C5" w:rsidRDefault="006C60C5">
      <w:pPr>
        <w:spacing w:before="7" w:line="160" w:lineRule="exact"/>
        <w:rPr>
          <w:sz w:val="16"/>
          <w:szCs w:val="16"/>
        </w:rPr>
      </w:pPr>
    </w:p>
    <w:p w:rsidR="006C60C5" w:rsidRDefault="006C60C5">
      <w:pPr>
        <w:spacing w:line="200" w:lineRule="exact"/>
      </w:pPr>
    </w:p>
    <w:tbl>
      <w:tblPr>
        <w:tblW w:w="0" w:type="auto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1704"/>
        <w:gridCol w:w="4111"/>
        <w:gridCol w:w="1560"/>
        <w:gridCol w:w="1834"/>
      </w:tblGrid>
      <w:tr w:rsidR="006C60C5" w:rsidTr="00E106AE">
        <w:trPr>
          <w:trHeight w:hRule="exact" w:val="1130"/>
        </w:trPr>
        <w:tc>
          <w:tcPr>
            <w:tcW w:w="706" w:type="dxa"/>
            <w:shd w:val="clear" w:color="auto" w:fill="FFFF4E"/>
            <w:vAlign w:val="center"/>
          </w:tcPr>
          <w:p w:rsidR="006C60C5" w:rsidRDefault="006C60C5" w:rsidP="00E106AE">
            <w:pPr>
              <w:spacing w:before="5" w:line="160" w:lineRule="exact"/>
              <w:jc w:val="center"/>
              <w:rPr>
                <w:sz w:val="16"/>
                <w:szCs w:val="16"/>
              </w:rPr>
            </w:pPr>
          </w:p>
          <w:p w:rsidR="006C60C5" w:rsidRDefault="006C60C5" w:rsidP="00E106AE">
            <w:pPr>
              <w:spacing w:line="200" w:lineRule="exact"/>
              <w:jc w:val="center"/>
            </w:pPr>
          </w:p>
          <w:p w:rsidR="006C60C5" w:rsidRDefault="006C60C5" w:rsidP="00E106AE">
            <w:pPr>
              <w:spacing w:line="200" w:lineRule="exact"/>
              <w:jc w:val="center"/>
            </w:pPr>
          </w:p>
          <w:p w:rsidR="006C60C5" w:rsidRDefault="00000000" w:rsidP="00E106AE">
            <w:pPr>
              <w:ind w:left="9"/>
              <w:jc w:val="center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.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1704" w:type="dxa"/>
            <w:shd w:val="clear" w:color="auto" w:fill="FFFF4E"/>
            <w:vAlign w:val="center"/>
          </w:tcPr>
          <w:p w:rsidR="006C60C5" w:rsidRDefault="006C60C5" w:rsidP="00E106AE">
            <w:pPr>
              <w:spacing w:before="5" w:line="160" w:lineRule="exact"/>
              <w:jc w:val="center"/>
              <w:rPr>
                <w:sz w:val="16"/>
                <w:szCs w:val="16"/>
              </w:rPr>
            </w:pPr>
          </w:p>
          <w:p w:rsidR="006C60C5" w:rsidRDefault="006C60C5" w:rsidP="00E106AE">
            <w:pPr>
              <w:spacing w:line="200" w:lineRule="exact"/>
              <w:jc w:val="center"/>
            </w:pPr>
          </w:p>
          <w:p w:rsidR="006C60C5" w:rsidRDefault="006C60C5" w:rsidP="00E106AE">
            <w:pPr>
              <w:spacing w:line="200" w:lineRule="exact"/>
              <w:jc w:val="center"/>
            </w:pPr>
          </w:p>
          <w:p w:rsidR="006C60C5" w:rsidRDefault="00000000" w:rsidP="00E106AE">
            <w:pPr>
              <w:ind w:left="138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rt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</w:t>
            </w:r>
          </w:p>
        </w:tc>
        <w:tc>
          <w:tcPr>
            <w:tcW w:w="4111" w:type="dxa"/>
            <w:shd w:val="clear" w:color="auto" w:fill="FFFF4E"/>
            <w:vAlign w:val="center"/>
          </w:tcPr>
          <w:p w:rsidR="006C60C5" w:rsidRDefault="006C60C5" w:rsidP="00E106AE">
            <w:pPr>
              <w:spacing w:before="8" w:line="160" w:lineRule="exact"/>
              <w:jc w:val="center"/>
              <w:rPr>
                <w:sz w:val="16"/>
                <w:szCs w:val="16"/>
              </w:rPr>
            </w:pPr>
          </w:p>
          <w:p w:rsidR="006C60C5" w:rsidRDefault="006C60C5" w:rsidP="00E106AE">
            <w:pPr>
              <w:spacing w:line="200" w:lineRule="exact"/>
              <w:jc w:val="center"/>
            </w:pPr>
          </w:p>
          <w:p w:rsidR="006C60C5" w:rsidRDefault="00000000" w:rsidP="00E106AE">
            <w:pPr>
              <w:ind w:left="1686" w:right="306" w:hanging="1339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of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Va</w:t>
            </w:r>
            <w:r>
              <w:rPr>
                <w:b/>
                <w:spacing w:val="1"/>
                <w:sz w:val="24"/>
                <w:szCs w:val="24"/>
              </w:rPr>
              <w:t>lu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dd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d</w:t>
            </w:r>
            <w:proofErr w:type="gramEnd"/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s o</w:t>
            </w:r>
            <w:r>
              <w:rPr>
                <w:b/>
                <w:spacing w:val="-1"/>
                <w:sz w:val="24"/>
                <w:szCs w:val="24"/>
              </w:rPr>
              <w:t>ffe</w:t>
            </w:r>
            <w:r>
              <w:rPr>
                <w:b/>
                <w:spacing w:val="2"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560" w:type="dxa"/>
            <w:shd w:val="clear" w:color="auto" w:fill="FFFF4E"/>
            <w:vAlign w:val="center"/>
          </w:tcPr>
          <w:p w:rsidR="006C60C5" w:rsidRDefault="006C60C5" w:rsidP="00E106AE">
            <w:pPr>
              <w:spacing w:line="200" w:lineRule="exact"/>
              <w:jc w:val="center"/>
            </w:pPr>
          </w:p>
          <w:p w:rsidR="006C60C5" w:rsidRDefault="006C60C5" w:rsidP="00E106AE">
            <w:pPr>
              <w:spacing w:before="5" w:line="220" w:lineRule="exact"/>
              <w:jc w:val="center"/>
              <w:rPr>
                <w:sz w:val="22"/>
                <w:szCs w:val="22"/>
              </w:rPr>
            </w:pPr>
          </w:p>
          <w:p w:rsidR="006C60C5" w:rsidRDefault="00000000" w:rsidP="00E106AE">
            <w:pPr>
              <w:ind w:left="373" w:right="361"/>
              <w:jc w:val="center"/>
              <w:rPr>
                <w:sz w:val="24"/>
                <w:szCs w:val="24"/>
              </w:rPr>
            </w:pPr>
            <w:r>
              <w:rPr>
                <w:b/>
                <w:w w:val="99"/>
                <w:sz w:val="24"/>
                <w:szCs w:val="24"/>
              </w:rPr>
              <w:t>Co</w:t>
            </w:r>
            <w:r>
              <w:rPr>
                <w:b/>
                <w:spacing w:val="1"/>
                <w:w w:val="99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w w:val="99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e</w:t>
            </w:r>
          </w:p>
          <w:p w:rsidR="006C60C5" w:rsidRDefault="00000000" w:rsidP="00E106AE">
            <w:pPr>
              <w:ind w:left="477" w:right="462"/>
              <w:jc w:val="center"/>
              <w:rPr>
                <w:sz w:val="24"/>
                <w:szCs w:val="24"/>
              </w:rPr>
            </w:pPr>
            <w:r>
              <w:rPr>
                <w:b/>
                <w:w w:val="99"/>
                <w:sz w:val="24"/>
                <w:szCs w:val="24"/>
              </w:rPr>
              <w:t>Co</w:t>
            </w:r>
            <w:r>
              <w:rPr>
                <w:b/>
                <w:spacing w:val="1"/>
                <w:w w:val="99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834" w:type="dxa"/>
            <w:shd w:val="clear" w:color="auto" w:fill="FFFF4E"/>
            <w:vAlign w:val="center"/>
          </w:tcPr>
          <w:p w:rsidR="006C60C5" w:rsidRDefault="006C60C5" w:rsidP="00E106AE">
            <w:pPr>
              <w:spacing w:before="6" w:line="280" w:lineRule="exact"/>
              <w:jc w:val="center"/>
              <w:rPr>
                <w:sz w:val="28"/>
                <w:szCs w:val="28"/>
              </w:rPr>
            </w:pPr>
          </w:p>
          <w:p w:rsidR="006C60C5" w:rsidRDefault="00000000" w:rsidP="00E106AE">
            <w:pPr>
              <w:ind w:left="9" w:right="620"/>
              <w:jc w:val="center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Lin</w:t>
            </w:r>
            <w:r>
              <w:rPr>
                <w:b/>
                <w:sz w:val="24"/>
                <w:szCs w:val="24"/>
              </w:rPr>
              <w:t>k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 xml:space="preserve">e </w:t>
            </w:r>
            <w:r>
              <w:rPr>
                <w:b/>
                <w:spacing w:val="-1"/>
                <w:sz w:val="24"/>
                <w:szCs w:val="24"/>
              </w:rPr>
              <w:t>re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va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 Do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</w:t>
            </w:r>
          </w:p>
        </w:tc>
      </w:tr>
      <w:tr w:rsidR="006C60C5" w:rsidTr="00E106AE">
        <w:trPr>
          <w:trHeight w:hRule="exact" w:val="605"/>
        </w:trPr>
        <w:tc>
          <w:tcPr>
            <w:tcW w:w="706" w:type="dxa"/>
          </w:tcPr>
          <w:p w:rsidR="006C60C5" w:rsidRDefault="006C60C5">
            <w:pPr>
              <w:spacing w:before="1" w:line="160" w:lineRule="exact"/>
              <w:rPr>
                <w:sz w:val="16"/>
                <w:szCs w:val="16"/>
              </w:rPr>
            </w:pPr>
          </w:p>
          <w:p w:rsidR="006C60C5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704" w:type="dxa"/>
          </w:tcPr>
          <w:p w:rsidR="006C60C5" w:rsidRDefault="006C60C5">
            <w:pPr>
              <w:spacing w:before="1" w:line="160" w:lineRule="exact"/>
              <w:rPr>
                <w:sz w:val="16"/>
                <w:szCs w:val="16"/>
              </w:rPr>
            </w:pPr>
          </w:p>
          <w:p w:rsidR="006C60C5" w:rsidRDefault="00000000">
            <w:pPr>
              <w:ind w:left="52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4111" w:type="dxa"/>
          </w:tcPr>
          <w:p w:rsidR="006C60C5" w:rsidRDefault="00000000">
            <w:pPr>
              <w:spacing w:before="24"/>
              <w:ind w:left="119" w:right="2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nspo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ng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op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</w:p>
        </w:tc>
        <w:tc>
          <w:tcPr>
            <w:tcW w:w="1560" w:type="dxa"/>
          </w:tcPr>
          <w:p w:rsidR="006C60C5" w:rsidRDefault="006C60C5">
            <w:pPr>
              <w:spacing w:before="1" w:line="160" w:lineRule="exact"/>
              <w:rPr>
                <w:sz w:val="16"/>
                <w:szCs w:val="16"/>
              </w:rPr>
            </w:pPr>
          </w:p>
          <w:p w:rsidR="006C60C5" w:rsidRDefault="00000000">
            <w:pPr>
              <w:ind w:lef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22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E01</w:t>
            </w:r>
          </w:p>
        </w:tc>
        <w:tc>
          <w:tcPr>
            <w:tcW w:w="1834" w:type="dxa"/>
          </w:tcPr>
          <w:p w:rsidR="006C60C5" w:rsidRDefault="006C60C5">
            <w:pPr>
              <w:spacing w:before="1" w:line="160" w:lineRule="exact"/>
              <w:rPr>
                <w:sz w:val="16"/>
                <w:szCs w:val="16"/>
              </w:rPr>
            </w:pPr>
          </w:p>
          <w:p w:rsidR="006C60C5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6C60C5" w:rsidTr="00E106AE">
        <w:trPr>
          <w:trHeight w:hRule="exact" w:val="494"/>
        </w:trPr>
        <w:tc>
          <w:tcPr>
            <w:tcW w:w="706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704" w:type="dxa"/>
            <w:vMerge w:val="restart"/>
          </w:tcPr>
          <w:p w:rsidR="006C60C5" w:rsidRDefault="006C60C5">
            <w:pPr>
              <w:spacing w:before="12" w:line="200" w:lineRule="exact"/>
            </w:pPr>
          </w:p>
          <w:p w:rsidR="006C60C5" w:rsidRDefault="00000000">
            <w:pPr>
              <w:ind w:left="592" w:right="582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1"/>
                <w:w w:val="99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4111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rea</w:t>
            </w:r>
            <w:r>
              <w:rPr>
                <w:spacing w:val="1"/>
                <w:sz w:val="24"/>
                <w:szCs w:val="24"/>
              </w:rPr>
              <w:t>lit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ug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lit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560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</w:t>
            </w:r>
            <w:r>
              <w:rPr>
                <w:spacing w:val="1"/>
                <w:sz w:val="24"/>
                <w:szCs w:val="24"/>
              </w:rPr>
              <w:t>CS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1834" w:type="dxa"/>
            <w:vMerge w:val="restart"/>
          </w:tcPr>
          <w:p w:rsidR="006C60C5" w:rsidRDefault="006C60C5">
            <w:pPr>
              <w:spacing w:before="1" w:line="140" w:lineRule="exact"/>
              <w:rPr>
                <w:sz w:val="15"/>
                <w:szCs w:val="15"/>
              </w:rPr>
            </w:pPr>
          </w:p>
          <w:p w:rsidR="006C60C5" w:rsidRDefault="006C60C5">
            <w:pPr>
              <w:spacing w:line="200" w:lineRule="exact"/>
            </w:pPr>
          </w:p>
          <w:p w:rsidR="006C60C5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6C60C5" w:rsidTr="00E106AE">
        <w:trPr>
          <w:trHeight w:hRule="exact" w:val="494"/>
        </w:trPr>
        <w:tc>
          <w:tcPr>
            <w:tcW w:w="706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704" w:type="dxa"/>
            <w:vMerge/>
          </w:tcPr>
          <w:p w:rsidR="006C60C5" w:rsidRDefault="006C60C5"/>
        </w:tc>
        <w:tc>
          <w:tcPr>
            <w:tcW w:w="4111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ve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ear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hn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560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</w:t>
            </w:r>
            <w:r>
              <w:rPr>
                <w:spacing w:val="1"/>
                <w:sz w:val="24"/>
                <w:szCs w:val="24"/>
              </w:rPr>
              <w:t>CS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1834" w:type="dxa"/>
            <w:vMerge/>
          </w:tcPr>
          <w:p w:rsidR="006C60C5" w:rsidRDefault="006C60C5"/>
        </w:tc>
      </w:tr>
      <w:tr w:rsidR="006C60C5" w:rsidTr="00E106AE">
        <w:trPr>
          <w:trHeight w:hRule="exact" w:val="494"/>
        </w:trPr>
        <w:tc>
          <w:tcPr>
            <w:tcW w:w="706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704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592" w:right="58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4111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Hyb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560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VA22EE01</w:t>
            </w:r>
          </w:p>
        </w:tc>
        <w:tc>
          <w:tcPr>
            <w:tcW w:w="1834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6C60C5" w:rsidTr="00E106AE">
        <w:trPr>
          <w:trHeight w:hRule="exact" w:val="492"/>
        </w:trPr>
        <w:tc>
          <w:tcPr>
            <w:tcW w:w="706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704" w:type="dxa"/>
            <w:vMerge w:val="restart"/>
          </w:tcPr>
          <w:p w:rsidR="006C60C5" w:rsidRDefault="006C60C5">
            <w:pPr>
              <w:spacing w:before="20" w:line="240" w:lineRule="exact"/>
              <w:rPr>
                <w:sz w:val="24"/>
                <w:szCs w:val="24"/>
              </w:rPr>
            </w:pPr>
          </w:p>
          <w:p w:rsidR="006C60C5" w:rsidRDefault="00000000">
            <w:pPr>
              <w:ind w:left="585" w:right="5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4111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PC</w:t>
            </w:r>
            <w:r>
              <w:rPr>
                <w:sz w:val="24"/>
                <w:szCs w:val="24"/>
              </w:rPr>
              <w:t>B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gn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Fa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1560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1834" w:type="dxa"/>
            <w:vMerge w:val="restart"/>
          </w:tcPr>
          <w:p w:rsidR="006C60C5" w:rsidRDefault="006C60C5">
            <w:pPr>
              <w:spacing w:before="7" w:line="180" w:lineRule="exact"/>
              <w:rPr>
                <w:sz w:val="19"/>
                <w:szCs w:val="19"/>
              </w:rPr>
            </w:pPr>
          </w:p>
          <w:p w:rsidR="006C60C5" w:rsidRDefault="006C60C5">
            <w:pPr>
              <w:spacing w:line="200" w:lineRule="exact"/>
            </w:pPr>
          </w:p>
          <w:p w:rsidR="006C60C5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6C60C5" w:rsidTr="00E106AE">
        <w:trPr>
          <w:trHeight w:hRule="exact" w:val="593"/>
        </w:trPr>
        <w:tc>
          <w:tcPr>
            <w:tcW w:w="706" w:type="dxa"/>
          </w:tcPr>
          <w:p w:rsidR="006C60C5" w:rsidRDefault="006C60C5">
            <w:pPr>
              <w:spacing w:before="2" w:line="140" w:lineRule="exact"/>
              <w:rPr>
                <w:sz w:val="15"/>
                <w:szCs w:val="15"/>
              </w:rPr>
            </w:pPr>
          </w:p>
          <w:p w:rsidR="006C60C5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1704" w:type="dxa"/>
            <w:vMerge/>
          </w:tcPr>
          <w:p w:rsidR="006C60C5" w:rsidRDefault="006C60C5"/>
        </w:tc>
        <w:tc>
          <w:tcPr>
            <w:tcW w:w="4111" w:type="dxa"/>
          </w:tcPr>
          <w:p w:rsidR="006C60C5" w:rsidRDefault="00000000">
            <w:pPr>
              <w:spacing w:before="15"/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MATLAB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Sim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li</w:t>
            </w:r>
            <w:r>
              <w:rPr>
                <w:sz w:val="24"/>
                <w:szCs w:val="24"/>
              </w:rPr>
              <w:t>nk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li</w:t>
            </w:r>
            <w:r>
              <w:rPr>
                <w:spacing w:val="-1"/>
                <w:sz w:val="24"/>
                <w:szCs w:val="24"/>
              </w:rPr>
              <w:t>z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1560" w:type="dxa"/>
          </w:tcPr>
          <w:p w:rsidR="006C60C5" w:rsidRDefault="006C60C5">
            <w:pPr>
              <w:spacing w:before="2" w:line="140" w:lineRule="exact"/>
              <w:rPr>
                <w:sz w:val="15"/>
                <w:szCs w:val="15"/>
              </w:rPr>
            </w:pPr>
          </w:p>
          <w:p w:rsidR="006C60C5" w:rsidRDefault="00000000">
            <w:pPr>
              <w:ind w:left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1834" w:type="dxa"/>
            <w:vMerge/>
          </w:tcPr>
          <w:p w:rsidR="006C60C5" w:rsidRDefault="006C60C5"/>
        </w:tc>
      </w:tr>
      <w:tr w:rsidR="006C60C5" w:rsidTr="00E106AE">
        <w:trPr>
          <w:trHeight w:hRule="exact" w:val="494"/>
        </w:trPr>
        <w:tc>
          <w:tcPr>
            <w:tcW w:w="706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49" w:right="249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</w:t>
            </w:r>
          </w:p>
        </w:tc>
        <w:tc>
          <w:tcPr>
            <w:tcW w:w="1704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AL</w:t>
            </w:r>
          </w:p>
        </w:tc>
        <w:tc>
          <w:tcPr>
            <w:tcW w:w="4111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ss</w:t>
            </w:r>
          </w:p>
        </w:tc>
        <w:tc>
          <w:tcPr>
            <w:tcW w:w="1560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22ME01</w:t>
            </w:r>
          </w:p>
        </w:tc>
        <w:tc>
          <w:tcPr>
            <w:tcW w:w="1834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6C60C5" w:rsidTr="00E106AE">
        <w:trPr>
          <w:trHeight w:hRule="exact" w:val="593"/>
        </w:trPr>
        <w:tc>
          <w:tcPr>
            <w:tcW w:w="706" w:type="dxa"/>
          </w:tcPr>
          <w:p w:rsidR="006C60C5" w:rsidRDefault="006C60C5">
            <w:pPr>
              <w:spacing w:before="2" w:line="140" w:lineRule="exact"/>
              <w:rPr>
                <w:sz w:val="15"/>
                <w:szCs w:val="15"/>
              </w:rPr>
            </w:pPr>
          </w:p>
          <w:p w:rsidR="006C60C5" w:rsidRDefault="00000000">
            <w:pPr>
              <w:ind w:left="249" w:right="249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</w:t>
            </w:r>
          </w:p>
        </w:tc>
        <w:tc>
          <w:tcPr>
            <w:tcW w:w="1704" w:type="dxa"/>
            <w:vMerge w:val="restart"/>
          </w:tcPr>
          <w:p w:rsidR="006C60C5" w:rsidRDefault="006C60C5">
            <w:pPr>
              <w:spacing w:line="200" w:lineRule="exact"/>
            </w:pPr>
          </w:p>
          <w:p w:rsidR="006C60C5" w:rsidRDefault="006C60C5">
            <w:pPr>
              <w:spacing w:line="200" w:lineRule="exact"/>
            </w:pPr>
          </w:p>
          <w:p w:rsidR="006C60C5" w:rsidRDefault="006C60C5">
            <w:pPr>
              <w:spacing w:before="6" w:line="240" w:lineRule="exact"/>
              <w:rPr>
                <w:sz w:val="24"/>
                <w:szCs w:val="24"/>
              </w:rPr>
            </w:pPr>
          </w:p>
          <w:p w:rsidR="006C60C5" w:rsidRDefault="00000000">
            <w:pPr>
              <w:ind w:left="693" w:right="700"/>
              <w:jc w:val="center"/>
              <w:rPr>
                <w:sz w:val="24"/>
                <w:szCs w:val="24"/>
              </w:rPr>
            </w:pPr>
            <w:r>
              <w:rPr>
                <w:spacing w:val="-3"/>
                <w:w w:val="99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4111" w:type="dxa"/>
          </w:tcPr>
          <w:p w:rsidR="006C60C5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AI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eer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ss</w:t>
            </w:r>
          </w:p>
        </w:tc>
        <w:tc>
          <w:tcPr>
            <w:tcW w:w="1560" w:type="dxa"/>
          </w:tcPr>
          <w:p w:rsidR="006C60C5" w:rsidRDefault="006C60C5">
            <w:pPr>
              <w:spacing w:before="2" w:line="140" w:lineRule="exact"/>
              <w:rPr>
                <w:sz w:val="15"/>
                <w:szCs w:val="15"/>
              </w:rPr>
            </w:pPr>
          </w:p>
          <w:p w:rsidR="006C60C5" w:rsidRDefault="00000000">
            <w:pPr>
              <w:ind w:lef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T01</w:t>
            </w:r>
          </w:p>
        </w:tc>
        <w:tc>
          <w:tcPr>
            <w:tcW w:w="1834" w:type="dxa"/>
            <w:vMerge w:val="restart"/>
          </w:tcPr>
          <w:p w:rsidR="006C60C5" w:rsidRDefault="006C60C5">
            <w:pPr>
              <w:spacing w:before="7" w:line="100" w:lineRule="exact"/>
              <w:rPr>
                <w:sz w:val="10"/>
                <w:szCs w:val="10"/>
              </w:rPr>
            </w:pPr>
          </w:p>
          <w:p w:rsidR="006C60C5" w:rsidRDefault="006C60C5">
            <w:pPr>
              <w:spacing w:line="200" w:lineRule="exact"/>
            </w:pPr>
          </w:p>
          <w:p w:rsidR="006C60C5" w:rsidRDefault="006C60C5">
            <w:pPr>
              <w:spacing w:line="200" w:lineRule="exact"/>
            </w:pPr>
          </w:p>
          <w:p w:rsidR="006C60C5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6C60C5" w:rsidTr="00E106AE">
        <w:trPr>
          <w:trHeight w:hRule="exact" w:val="492"/>
        </w:trPr>
        <w:tc>
          <w:tcPr>
            <w:tcW w:w="706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49" w:right="249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9</w:t>
            </w:r>
          </w:p>
        </w:tc>
        <w:tc>
          <w:tcPr>
            <w:tcW w:w="1704" w:type="dxa"/>
            <w:vMerge/>
          </w:tcPr>
          <w:p w:rsidR="006C60C5" w:rsidRDefault="006C60C5"/>
        </w:tc>
        <w:tc>
          <w:tcPr>
            <w:tcW w:w="4111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ar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Edge</w:t>
            </w:r>
          </w:p>
        </w:tc>
        <w:tc>
          <w:tcPr>
            <w:tcW w:w="1560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T02</w:t>
            </w:r>
          </w:p>
        </w:tc>
        <w:tc>
          <w:tcPr>
            <w:tcW w:w="1834" w:type="dxa"/>
            <w:vMerge/>
          </w:tcPr>
          <w:p w:rsidR="006C60C5" w:rsidRDefault="006C60C5"/>
        </w:tc>
      </w:tr>
      <w:tr w:rsidR="006C60C5" w:rsidTr="00E106AE">
        <w:trPr>
          <w:trHeight w:hRule="exact" w:val="494"/>
        </w:trPr>
        <w:tc>
          <w:tcPr>
            <w:tcW w:w="706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4" w:type="dxa"/>
            <w:vMerge/>
          </w:tcPr>
          <w:p w:rsidR="006C60C5" w:rsidRDefault="006C60C5"/>
        </w:tc>
        <w:tc>
          <w:tcPr>
            <w:tcW w:w="4111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od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Aug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pacing w:val="1"/>
                <w:sz w:val="24"/>
                <w:szCs w:val="24"/>
              </w:rPr>
              <w:t>lit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560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T03</w:t>
            </w:r>
          </w:p>
        </w:tc>
        <w:tc>
          <w:tcPr>
            <w:tcW w:w="1834" w:type="dxa"/>
            <w:vMerge/>
          </w:tcPr>
          <w:p w:rsidR="006C60C5" w:rsidRDefault="006C60C5"/>
        </w:tc>
      </w:tr>
      <w:tr w:rsidR="006C60C5" w:rsidTr="00E106AE">
        <w:trPr>
          <w:trHeight w:hRule="exact" w:val="494"/>
        </w:trPr>
        <w:tc>
          <w:tcPr>
            <w:tcW w:w="706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04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532" w:right="537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w w:val="99"/>
                <w:sz w:val="24"/>
                <w:szCs w:val="24"/>
              </w:rPr>
              <w:t>A</w:t>
            </w:r>
          </w:p>
        </w:tc>
        <w:tc>
          <w:tcPr>
            <w:tcW w:w="4111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aree</w:t>
            </w:r>
            <w:r>
              <w:rPr>
                <w:sz w:val="24"/>
                <w:szCs w:val="24"/>
              </w:rPr>
              <w:t>r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op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</w:p>
        </w:tc>
        <w:tc>
          <w:tcPr>
            <w:tcW w:w="1560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41" w:right="-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VA22M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A01</w:t>
            </w:r>
          </w:p>
        </w:tc>
        <w:tc>
          <w:tcPr>
            <w:tcW w:w="1834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6C60C5" w:rsidTr="00E106AE">
        <w:trPr>
          <w:trHeight w:hRule="exact" w:val="494"/>
        </w:trPr>
        <w:tc>
          <w:tcPr>
            <w:tcW w:w="706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04" w:type="dxa"/>
            <w:vMerge w:val="restart"/>
          </w:tcPr>
          <w:p w:rsidR="006C60C5" w:rsidRDefault="006C60C5">
            <w:pPr>
              <w:spacing w:before="9" w:line="140" w:lineRule="exact"/>
              <w:rPr>
                <w:sz w:val="14"/>
                <w:szCs w:val="14"/>
              </w:rPr>
            </w:pPr>
          </w:p>
          <w:p w:rsidR="006C60C5" w:rsidRDefault="006C60C5">
            <w:pPr>
              <w:spacing w:line="200" w:lineRule="exact"/>
            </w:pPr>
          </w:p>
          <w:p w:rsidR="006C60C5" w:rsidRDefault="00000000">
            <w:pPr>
              <w:ind w:left="5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 &amp;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</w:p>
        </w:tc>
        <w:tc>
          <w:tcPr>
            <w:tcW w:w="4111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hys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z w:val="24"/>
                <w:szCs w:val="24"/>
              </w:rPr>
              <w:t>yd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560" w:type="dxa"/>
          </w:tcPr>
          <w:p w:rsidR="006C60C5" w:rsidRDefault="006C60C5">
            <w:pPr>
              <w:spacing w:before="4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H01</w:t>
            </w:r>
          </w:p>
        </w:tc>
        <w:tc>
          <w:tcPr>
            <w:tcW w:w="1834" w:type="dxa"/>
            <w:vMerge w:val="restart"/>
          </w:tcPr>
          <w:p w:rsidR="006C60C5" w:rsidRDefault="006C60C5">
            <w:pPr>
              <w:spacing w:before="9" w:line="140" w:lineRule="exact"/>
              <w:rPr>
                <w:sz w:val="14"/>
                <w:szCs w:val="14"/>
              </w:rPr>
            </w:pPr>
          </w:p>
          <w:p w:rsidR="006C60C5" w:rsidRDefault="006C60C5">
            <w:pPr>
              <w:spacing w:line="200" w:lineRule="exact"/>
            </w:pPr>
          </w:p>
          <w:p w:rsidR="006C60C5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6C60C5" w:rsidTr="00E106AE">
        <w:trPr>
          <w:trHeight w:hRule="exact" w:val="494"/>
        </w:trPr>
        <w:tc>
          <w:tcPr>
            <w:tcW w:w="706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704" w:type="dxa"/>
            <w:vMerge/>
          </w:tcPr>
          <w:p w:rsidR="006C60C5" w:rsidRDefault="006C60C5"/>
        </w:tc>
        <w:tc>
          <w:tcPr>
            <w:tcW w:w="4111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und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wo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ks</w:t>
            </w:r>
          </w:p>
        </w:tc>
        <w:tc>
          <w:tcPr>
            <w:tcW w:w="1560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H02</w:t>
            </w:r>
          </w:p>
        </w:tc>
        <w:tc>
          <w:tcPr>
            <w:tcW w:w="1834" w:type="dxa"/>
            <w:vMerge/>
          </w:tcPr>
          <w:p w:rsidR="006C60C5" w:rsidRDefault="006C60C5"/>
        </w:tc>
      </w:tr>
      <w:tr w:rsidR="006C60C5" w:rsidTr="00E106AE">
        <w:trPr>
          <w:trHeight w:hRule="exact" w:val="494"/>
        </w:trPr>
        <w:tc>
          <w:tcPr>
            <w:tcW w:w="706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7375" w:type="dxa"/>
            <w:gridSpan w:val="3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2908" w:right="28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TEL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w w:val="99"/>
                <w:sz w:val="24"/>
                <w:szCs w:val="24"/>
              </w:rPr>
              <w:t>ou</w:t>
            </w:r>
            <w:r>
              <w:rPr>
                <w:spacing w:val="-1"/>
                <w:w w:val="99"/>
                <w:sz w:val="24"/>
                <w:szCs w:val="24"/>
              </w:rPr>
              <w:t>r</w:t>
            </w:r>
            <w:r>
              <w:rPr>
                <w:w w:val="99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w w:val="99"/>
                <w:sz w:val="24"/>
                <w:szCs w:val="24"/>
              </w:rPr>
              <w:t>s</w:t>
            </w:r>
          </w:p>
        </w:tc>
        <w:tc>
          <w:tcPr>
            <w:tcW w:w="1834" w:type="dxa"/>
          </w:tcPr>
          <w:p w:rsidR="006C60C5" w:rsidRDefault="006C60C5">
            <w:pPr>
              <w:spacing w:before="1" w:line="100" w:lineRule="exact"/>
              <w:rPr>
                <w:sz w:val="10"/>
                <w:szCs w:val="10"/>
              </w:rPr>
            </w:pPr>
          </w:p>
          <w:p w:rsidR="006C60C5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</w:tbl>
    <w:p w:rsidR="006D3B8B" w:rsidRDefault="006D3B8B"/>
    <w:sectPr w:rsidR="006D3B8B">
      <w:pgSz w:w="11920" w:h="16840"/>
      <w:pgMar w:top="1680" w:right="580" w:bottom="280" w:left="1180" w:header="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D3B8B" w:rsidRDefault="006D3B8B">
      <w:r>
        <w:separator/>
      </w:r>
    </w:p>
  </w:endnote>
  <w:endnote w:type="continuationSeparator" w:id="0">
    <w:p w:rsidR="006D3B8B" w:rsidRDefault="006D3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D3B8B" w:rsidRDefault="006D3B8B">
      <w:r>
        <w:separator/>
      </w:r>
    </w:p>
  </w:footnote>
  <w:footnote w:type="continuationSeparator" w:id="0">
    <w:p w:rsidR="006D3B8B" w:rsidRDefault="006D3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C60C5" w:rsidRDefault="00000000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76.4pt;margin-top:3pt;width:257.9pt;height:81.1pt;z-index:-251658752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63711"/>
    <w:multiLevelType w:val="multilevel"/>
    <w:tmpl w:val="B074049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1463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0C5"/>
    <w:rsid w:val="006C60C5"/>
    <w:rsid w:val="006D3B8B"/>
    <w:rsid w:val="008002A1"/>
    <w:rsid w:val="00E1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5:docId w15:val="{BD8E4133-8835-4EE0-B528-17BBE732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KE0529-CSE</dc:creator>
  <cp:lastModifiedBy>KE0529-CSE</cp:lastModifiedBy>
  <cp:revision>3</cp:revision>
  <dcterms:created xsi:type="dcterms:W3CDTF">2024-04-23T10:10:00Z</dcterms:created>
  <dcterms:modified xsi:type="dcterms:W3CDTF">2024-04-23T10:19:00Z</dcterms:modified>
</cp:coreProperties>
</file>