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497E74" w:rsidRDefault="00000000">
      <w:pPr>
        <w:spacing w:before="96"/>
        <w:ind w:left="1488"/>
      </w:pPr>
      <w:r>
        <w:pict>
          <v:group id="_x0000_s1036" style="position:absolute;left:0;text-align:left;margin-left:85.85pt;margin-top:237.9pt;width:425.85pt;height:33.8pt;z-index:-251658240;mso-position-horizontal-relative:page;mso-position-vertical-relative:page" coordorigin="1717,4758" coordsize="8517,676">
            <v:shape id="_x0000_s1043" style="position:absolute;left:1728;top:4774;width:8496;height:646" coordorigin="1728,4774" coordsize="8496,646" path="m1728,5419r8496,l10224,4774r-8496,l1728,5419xe" fillcolor="#c5e0b3" stroked="f">
              <v:path arrowok="t"/>
            </v:shape>
            <v:shape id="_x0000_s1042" style="position:absolute;left:1831;top:4774;width:8290;height:324" coordorigin="1831,4774" coordsize="8290,324" path="m1831,5098r8290,l10121,4774r-8290,l1831,5098xe" fillcolor="#c5e0b3" stroked="f">
              <v:path arrowok="t"/>
            </v:shape>
            <v:shape id="_x0000_s1041" style="position:absolute;left:1831;top:5098;width:8290;height:322" coordorigin="1831,5098" coordsize="8290,322" path="m1831,5419r8290,l10121,5098r-8290,l1831,5419xe" fillcolor="#c5e0b3" stroked="f">
              <v:path arrowok="t"/>
            </v:shape>
            <v:shape id="_x0000_s1040" style="position:absolute;left:1728;top:4769;width:8496;height:0" coordorigin="1728,4769" coordsize="8496,0" path="m1728,4769r8496,e" filled="f" strokeweight=".58pt">
              <v:path arrowok="t"/>
            </v:shape>
            <v:shape id="_x0000_s1039" style="position:absolute;left:1723;top:4764;width:0;height:665" coordorigin="1723,4764" coordsize="0,665" path="m1723,4764r,665e" filled="f" strokeweight=".58pt">
              <v:path arrowok="t"/>
            </v:shape>
            <v:shape id="_x0000_s1038" style="position:absolute;left:1728;top:5424;width:8496;height:0" coordorigin="1728,5424" coordsize="8496,0" path="m1728,5424r8496,e" filled="f" strokeweight=".58pt">
              <v:path arrowok="t"/>
            </v:shape>
            <v:shape id="_x0000_s1037" style="position:absolute;left:10229;top:4764;width:0;height:665" coordorigin="10229,4764" coordsize="0,665" path="m10229,4764r,665e" filled="f" strokeweight=".58pt">
              <v:path arrowok="t"/>
            </v:shape>
            <w10:wrap anchorx="page" anchory="page"/>
          </v:group>
        </w:pict>
      </w:r>
      <w:r>
        <w:pict>
          <v:group id="_x0000_s1027" style="position:absolute;left:0;text-align:left;margin-left:85.85pt;margin-top:163.25pt;width:425.85pt;height:49.9pt;z-index:-251659264;mso-position-horizontal-relative:page;mso-position-vertical-relative:page" coordorigin="1717,3265" coordsize="8517,998">
            <v:shape id="_x0000_s1035" style="position:absolute;left:1728;top:3281;width:8496;height:967" coordorigin="1728,3281" coordsize="8496,967" path="m1728,4248r8496,l10224,3281r-8496,l1728,4248xe" fillcolor="#f7caac" stroked="f">
              <v:path arrowok="t"/>
            </v:shape>
            <v:shape id="_x0000_s1034" style="position:absolute;left:1831;top:3281;width:8290;height:322" coordorigin="1831,3281" coordsize="8290,322" path="m1831,3602r8290,l10121,3281r-8290,l1831,3602xe" fillcolor="#f7caac" stroked="f">
              <v:path arrowok="t"/>
            </v:shape>
            <v:shape id="_x0000_s1033" style="position:absolute;left:1831;top:3602;width:8290;height:324" coordorigin="1831,3602" coordsize="8290,324" path="m1831,3926r8290,l10121,3602r-8290,l1831,3926xe" fillcolor="#f7caac" stroked="f">
              <v:path arrowok="t"/>
            </v:shape>
            <v:shape id="_x0000_s1032" style="position:absolute;left:1831;top:3926;width:8290;height:322" coordorigin="1831,3926" coordsize="8290,322" path="m1831,4248r8290,l10121,3926r-8290,l1831,4248xe" fillcolor="#f7caac" stroked="f">
              <v:path arrowok="t"/>
            </v:shape>
            <v:shape id="_x0000_s1031" style="position:absolute;left:1728;top:3276;width:8496;height:0" coordorigin="1728,3276" coordsize="8496,0" path="m1728,3276r8496,e" filled="f" strokeweight=".58pt">
              <v:path arrowok="t"/>
            </v:shape>
            <v:shape id="_x0000_s1030" style="position:absolute;left:1723;top:3271;width:0;height:986" coordorigin="1723,3271" coordsize="0,986" path="m1723,3271r,987e" filled="f" strokeweight=".58pt">
              <v:path arrowok="t"/>
            </v:shape>
            <v:shape id="_x0000_s1029" style="position:absolute;left:1728;top:4253;width:8496;height:0" coordorigin="1728,4253" coordsize="8496,0" path="m1728,4253r8496,e" filled="f" strokeweight=".58pt">
              <v:path arrowok="t"/>
            </v:shape>
            <v:shape id="_x0000_s1028" style="position:absolute;left:10229;top:3271;width:0;height:986" coordorigin="10229,3271" coordsize="0,986" path="m10229,3271r,987e" filled="f" strokeweight=".58pt">
              <v:path arrowok="t"/>
            </v:shape>
            <w10:wrap anchorx="page" anchory="page"/>
          </v:group>
        </w:pict>
      </w:r>
      <w:r w:rsidR="004C0C8B">
        <w:rPr>
          <w:b/>
          <w:noProof/>
        </w:rPr>
        <w:drawing>
          <wp:inline distT="0" distB="0" distL="0" distR="0" wp14:anchorId="3893D0F6" wp14:editId="19C45166">
            <wp:extent cx="3750481" cy="1226438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50481" cy="1226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7E74" w:rsidRDefault="00497E74">
      <w:pPr>
        <w:spacing w:line="200" w:lineRule="exact"/>
      </w:pPr>
    </w:p>
    <w:p w:rsidR="00497E74" w:rsidRDefault="00497E74">
      <w:pPr>
        <w:spacing w:line="200" w:lineRule="exact"/>
      </w:pPr>
    </w:p>
    <w:p w:rsidR="00497E74" w:rsidRDefault="00497E74">
      <w:pPr>
        <w:spacing w:line="200" w:lineRule="exact"/>
      </w:pPr>
    </w:p>
    <w:p w:rsidR="00497E74" w:rsidRDefault="00497E74">
      <w:pPr>
        <w:spacing w:line="200" w:lineRule="exact"/>
      </w:pPr>
    </w:p>
    <w:p w:rsidR="00497E74" w:rsidRDefault="00497E74">
      <w:pPr>
        <w:spacing w:before="6" w:line="240" w:lineRule="exact"/>
        <w:rPr>
          <w:sz w:val="24"/>
          <w:szCs w:val="24"/>
        </w:rPr>
      </w:pPr>
    </w:p>
    <w:p w:rsidR="00497E74" w:rsidRDefault="00000000">
      <w:pPr>
        <w:spacing w:before="24" w:line="300" w:lineRule="exact"/>
        <w:ind w:left="1457"/>
        <w:rPr>
          <w:sz w:val="28"/>
          <w:szCs w:val="28"/>
        </w:rPr>
      </w:pPr>
      <w:r>
        <w:rPr>
          <w:b/>
          <w:position w:val="-1"/>
          <w:sz w:val="28"/>
          <w:szCs w:val="28"/>
        </w:rPr>
        <w:t>Enr</w:t>
      </w:r>
      <w:r>
        <w:rPr>
          <w:b/>
          <w:spacing w:val="-1"/>
          <w:position w:val="-1"/>
          <w:sz w:val="28"/>
          <w:szCs w:val="28"/>
        </w:rPr>
        <w:t>o</w:t>
      </w:r>
      <w:r>
        <w:rPr>
          <w:b/>
          <w:spacing w:val="1"/>
          <w:position w:val="-1"/>
          <w:sz w:val="28"/>
          <w:szCs w:val="28"/>
        </w:rPr>
        <w:t>l</w:t>
      </w:r>
      <w:r>
        <w:rPr>
          <w:b/>
          <w:spacing w:val="-1"/>
          <w:position w:val="-1"/>
          <w:sz w:val="28"/>
          <w:szCs w:val="28"/>
        </w:rPr>
        <w:t>l</w:t>
      </w:r>
      <w:r>
        <w:rPr>
          <w:b/>
          <w:position w:val="-1"/>
          <w:sz w:val="28"/>
          <w:szCs w:val="28"/>
        </w:rPr>
        <w:t>ed L</w:t>
      </w:r>
      <w:r>
        <w:rPr>
          <w:b/>
          <w:spacing w:val="-1"/>
          <w:position w:val="-1"/>
          <w:sz w:val="28"/>
          <w:szCs w:val="28"/>
        </w:rPr>
        <w:t>i</w:t>
      </w:r>
      <w:r>
        <w:rPr>
          <w:b/>
          <w:spacing w:val="1"/>
          <w:position w:val="-1"/>
          <w:sz w:val="28"/>
          <w:szCs w:val="28"/>
        </w:rPr>
        <w:t>s</w:t>
      </w:r>
      <w:r>
        <w:rPr>
          <w:b/>
          <w:position w:val="-1"/>
          <w:sz w:val="28"/>
          <w:szCs w:val="28"/>
        </w:rPr>
        <w:t xml:space="preserve">t </w:t>
      </w:r>
      <w:r>
        <w:rPr>
          <w:b/>
          <w:spacing w:val="-1"/>
          <w:position w:val="-1"/>
          <w:sz w:val="28"/>
          <w:szCs w:val="28"/>
        </w:rPr>
        <w:t>o</w:t>
      </w:r>
      <w:r>
        <w:rPr>
          <w:b/>
          <w:position w:val="-1"/>
          <w:sz w:val="28"/>
          <w:szCs w:val="28"/>
        </w:rPr>
        <w:t>f St</w:t>
      </w:r>
      <w:r>
        <w:rPr>
          <w:b/>
          <w:spacing w:val="-2"/>
          <w:position w:val="-1"/>
          <w:sz w:val="28"/>
          <w:szCs w:val="28"/>
        </w:rPr>
        <w:t>u</w:t>
      </w:r>
      <w:r>
        <w:rPr>
          <w:b/>
          <w:position w:val="-1"/>
          <w:sz w:val="28"/>
          <w:szCs w:val="28"/>
        </w:rPr>
        <w:t>dents</w:t>
      </w:r>
      <w:r>
        <w:rPr>
          <w:b/>
          <w:spacing w:val="-2"/>
          <w:position w:val="-1"/>
          <w:sz w:val="28"/>
          <w:szCs w:val="28"/>
        </w:rPr>
        <w:t xml:space="preserve"> </w:t>
      </w:r>
      <w:r>
        <w:rPr>
          <w:b/>
          <w:spacing w:val="1"/>
          <w:position w:val="-1"/>
          <w:sz w:val="28"/>
          <w:szCs w:val="28"/>
        </w:rPr>
        <w:t>a</w:t>
      </w:r>
      <w:r>
        <w:rPr>
          <w:b/>
          <w:position w:val="-1"/>
          <w:sz w:val="28"/>
          <w:szCs w:val="28"/>
        </w:rPr>
        <w:t xml:space="preserve">nd </w:t>
      </w:r>
      <w:r>
        <w:rPr>
          <w:b/>
          <w:spacing w:val="-1"/>
          <w:position w:val="-1"/>
          <w:sz w:val="28"/>
          <w:szCs w:val="28"/>
        </w:rPr>
        <w:t>A</w:t>
      </w:r>
      <w:r>
        <w:rPr>
          <w:b/>
          <w:position w:val="-1"/>
          <w:sz w:val="28"/>
          <w:szCs w:val="28"/>
        </w:rPr>
        <w:t>tten</w:t>
      </w:r>
      <w:r>
        <w:rPr>
          <w:b/>
          <w:spacing w:val="-2"/>
          <w:position w:val="-1"/>
          <w:sz w:val="28"/>
          <w:szCs w:val="28"/>
        </w:rPr>
        <w:t>d</w:t>
      </w:r>
      <w:r>
        <w:rPr>
          <w:b/>
          <w:spacing w:val="1"/>
          <w:position w:val="-1"/>
          <w:sz w:val="28"/>
          <w:szCs w:val="28"/>
        </w:rPr>
        <w:t>a</w:t>
      </w:r>
      <w:r>
        <w:rPr>
          <w:b/>
          <w:spacing w:val="-2"/>
          <w:position w:val="-1"/>
          <w:sz w:val="28"/>
          <w:szCs w:val="28"/>
        </w:rPr>
        <w:t>n</w:t>
      </w:r>
      <w:r>
        <w:rPr>
          <w:b/>
          <w:position w:val="-1"/>
          <w:sz w:val="28"/>
          <w:szCs w:val="28"/>
        </w:rPr>
        <w:t>ce Sheet</w:t>
      </w:r>
    </w:p>
    <w:p w:rsidR="00497E74" w:rsidRDefault="00497E74">
      <w:pPr>
        <w:spacing w:line="200" w:lineRule="exact"/>
      </w:pPr>
    </w:p>
    <w:p w:rsidR="00497E74" w:rsidRDefault="00497E74">
      <w:pPr>
        <w:spacing w:line="200" w:lineRule="exact"/>
      </w:pPr>
    </w:p>
    <w:p w:rsidR="00497E74" w:rsidRDefault="00497E74">
      <w:pPr>
        <w:spacing w:line="200" w:lineRule="exact"/>
      </w:pPr>
    </w:p>
    <w:p w:rsidR="00497E74" w:rsidRDefault="00497E74">
      <w:pPr>
        <w:spacing w:before="10" w:line="220" w:lineRule="exact"/>
        <w:rPr>
          <w:sz w:val="22"/>
          <w:szCs w:val="22"/>
        </w:rPr>
      </w:pPr>
    </w:p>
    <w:p w:rsidR="00497E74" w:rsidRDefault="00000000">
      <w:pPr>
        <w:spacing w:before="24"/>
        <w:ind w:left="2028"/>
        <w:rPr>
          <w:sz w:val="28"/>
          <w:szCs w:val="28"/>
        </w:rPr>
      </w:pPr>
      <w:r>
        <w:rPr>
          <w:b/>
          <w:spacing w:val="1"/>
          <w:sz w:val="28"/>
          <w:szCs w:val="28"/>
        </w:rPr>
        <w:t>V</w:t>
      </w:r>
      <w:r>
        <w:rPr>
          <w:b/>
          <w:spacing w:val="-1"/>
          <w:sz w:val="28"/>
          <w:szCs w:val="28"/>
        </w:rPr>
        <w:t>a</w:t>
      </w:r>
      <w:r>
        <w:rPr>
          <w:b/>
          <w:spacing w:val="1"/>
          <w:sz w:val="28"/>
          <w:szCs w:val="28"/>
        </w:rPr>
        <w:t>l</w:t>
      </w:r>
      <w:r>
        <w:rPr>
          <w:b/>
          <w:sz w:val="28"/>
          <w:szCs w:val="28"/>
        </w:rPr>
        <w:t>ue</w:t>
      </w:r>
      <w:r>
        <w:rPr>
          <w:b/>
          <w:spacing w:val="-3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A</w:t>
      </w:r>
      <w:r>
        <w:rPr>
          <w:b/>
          <w:sz w:val="28"/>
          <w:szCs w:val="28"/>
        </w:rPr>
        <w:t>dded</w:t>
      </w:r>
      <w:r>
        <w:rPr>
          <w:b/>
          <w:spacing w:val="-3"/>
          <w:sz w:val="28"/>
          <w:szCs w:val="28"/>
        </w:rPr>
        <w:t xml:space="preserve"> </w:t>
      </w:r>
      <w:r>
        <w:rPr>
          <w:b/>
          <w:spacing w:val="-1"/>
          <w:sz w:val="28"/>
          <w:szCs w:val="28"/>
        </w:rPr>
        <w:t>C</w:t>
      </w:r>
      <w:r>
        <w:rPr>
          <w:b/>
          <w:spacing w:val="1"/>
          <w:sz w:val="28"/>
          <w:szCs w:val="28"/>
        </w:rPr>
        <w:t>o</w:t>
      </w:r>
      <w:r>
        <w:rPr>
          <w:b/>
          <w:sz w:val="28"/>
          <w:szCs w:val="28"/>
        </w:rPr>
        <w:t>u</w:t>
      </w:r>
      <w:r>
        <w:rPr>
          <w:b/>
          <w:spacing w:val="-2"/>
          <w:sz w:val="28"/>
          <w:szCs w:val="28"/>
        </w:rPr>
        <w:t>r</w:t>
      </w:r>
      <w:r>
        <w:rPr>
          <w:b/>
          <w:spacing w:val="-1"/>
          <w:sz w:val="28"/>
          <w:szCs w:val="28"/>
        </w:rPr>
        <w:t>s</w:t>
      </w:r>
      <w:r>
        <w:rPr>
          <w:b/>
          <w:sz w:val="28"/>
          <w:szCs w:val="28"/>
        </w:rPr>
        <w:t>e</w:t>
      </w:r>
      <w:r>
        <w:rPr>
          <w:b/>
          <w:spacing w:val="-1"/>
          <w:sz w:val="28"/>
          <w:szCs w:val="28"/>
        </w:rPr>
        <w:t>/</w:t>
      </w:r>
      <w:r>
        <w:rPr>
          <w:b/>
          <w:spacing w:val="1"/>
          <w:sz w:val="28"/>
          <w:szCs w:val="28"/>
        </w:rPr>
        <w:t>NP</w:t>
      </w:r>
      <w:r>
        <w:rPr>
          <w:b/>
          <w:spacing w:val="-2"/>
          <w:sz w:val="28"/>
          <w:szCs w:val="28"/>
        </w:rPr>
        <w:t>T</w:t>
      </w:r>
      <w:r>
        <w:rPr>
          <w:b/>
          <w:sz w:val="28"/>
          <w:szCs w:val="28"/>
        </w:rPr>
        <w:t xml:space="preserve">EL </w:t>
      </w:r>
      <w:r>
        <w:rPr>
          <w:b/>
          <w:spacing w:val="-1"/>
          <w:sz w:val="28"/>
          <w:szCs w:val="28"/>
        </w:rPr>
        <w:t>C</w:t>
      </w:r>
      <w:r>
        <w:rPr>
          <w:b/>
          <w:spacing w:val="1"/>
          <w:sz w:val="28"/>
          <w:szCs w:val="28"/>
        </w:rPr>
        <w:t>o</w:t>
      </w:r>
      <w:r>
        <w:rPr>
          <w:b/>
          <w:sz w:val="28"/>
          <w:szCs w:val="28"/>
        </w:rPr>
        <w:t>u</w:t>
      </w:r>
      <w:r>
        <w:rPr>
          <w:b/>
          <w:spacing w:val="-2"/>
          <w:sz w:val="28"/>
          <w:szCs w:val="28"/>
        </w:rPr>
        <w:t>r</w:t>
      </w:r>
      <w:r>
        <w:rPr>
          <w:b/>
          <w:spacing w:val="1"/>
          <w:sz w:val="28"/>
          <w:szCs w:val="28"/>
        </w:rPr>
        <w:t>s</w:t>
      </w:r>
      <w:r>
        <w:rPr>
          <w:b/>
          <w:spacing w:val="-2"/>
          <w:sz w:val="28"/>
          <w:szCs w:val="28"/>
        </w:rPr>
        <w:t>e</w:t>
      </w:r>
      <w:r>
        <w:rPr>
          <w:b/>
          <w:sz w:val="28"/>
          <w:szCs w:val="28"/>
        </w:rPr>
        <w:t>s</w:t>
      </w:r>
    </w:p>
    <w:p w:rsidR="00497E74" w:rsidRDefault="00497E74">
      <w:pPr>
        <w:spacing w:line="200" w:lineRule="exact"/>
      </w:pPr>
    </w:p>
    <w:p w:rsidR="00497E74" w:rsidRDefault="00497E74">
      <w:pPr>
        <w:spacing w:line="200" w:lineRule="exact"/>
      </w:pPr>
    </w:p>
    <w:p w:rsidR="00497E74" w:rsidRDefault="00497E74">
      <w:pPr>
        <w:spacing w:line="200" w:lineRule="exact"/>
      </w:pPr>
    </w:p>
    <w:p w:rsidR="00497E74" w:rsidRDefault="00497E74">
      <w:pPr>
        <w:spacing w:line="200" w:lineRule="exact"/>
      </w:pPr>
    </w:p>
    <w:p w:rsidR="00497E74" w:rsidRDefault="00497E74">
      <w:pPr>
        <w:spacing w:before="18" w:line="260" w:lineRule="exact"/>
        <w:rPr>
          <w:sz w:val="26"/>
          <w:szCs w:val="26"/>
        </w:rPr>
      </w:pPr>
    </w:p>
    <w:tbl>
      <w:tblPr>
        <w:tblW w:w="0" w:type="auto"/>
        <w:tblInd w:w="15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77"/>
        <w:gridCol w:w="4394"/>
        <w:gridCol w:w="2551"/>
      </w:tblGrid>
      <w:tr w:rsidR="00497E74">
        <w:trPr>
          <w:trHeight w:hRule="exact" w:val="737"/>
        </w:trPr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00"/>
          </w:tcPr>
          <w:p w:rsidR="00497E74" w:rsidRDefault="00497E74">
            <w:pPr>
              <w:spacing w:before="3" w:line="200" w:lineRule="exact"/>
            </w:pPr>
          </w:p>
          <w:p w:rsidR="00497E74" w:rsidRDefault="00000000">
            <w:pPr>
              <w:ind w:left="277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S.</w:t>
            </w:r>
            <w:r>
              <w:rPr>
                <w:b/>
                <w:spacing w:val="-1"/>
                <w:sz w:val="28"/>
                <w:szCs w:val="28"/>
              </w:rPr>
              <w:t xml:space="preserve"> </w:t>
            </w:r>
            <w:r>
              <w:rPr>
                <w:b/>
                <w:spacing w:val="1"/>
                <w:sz w:val="28"/>
                <w:szCs w:val="28"/>
              </w:rPr>
              <w:t>No</w:t>
            </w:r>
            <w:r>
              <w:rPr>
                <w:b/>
                <w:sz w:val="28"/>
                <w:szCs w:val="28"/>
              </w:rPr>
              <w:t>.</w:t>
            </w:r>
          </w:p>
        </w:tc>
        <w:tc>
          <w:tcPr>
            <w:tcW w:w="43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00"/>
          </w:tcPr>
          <w:p w:rsidR="00497E74" w:rsidRDefault="00497E74">
            <w:pPr>
              <w:spacing w:before="3" w:line="200" w:lineRule="exact"/>
            </w:pPr>
          </w:p>
          <w:p w:rsidR="00497E74" w:rsidRDefault="00000000">
            <w:pPr>
              <w:ind w:left="1300"/>
              <w:rPr>
                <w:sz w:val="28"/>
                <w:szCs w:val="28"/>
              </w:rPr>
            </w:pPr>
            <w:r>
              <w:rPr>
                <w:b/>
                <w:spacing w:val="1"/>
                <w:sz w:val="28"/>
                <w:szCs w:val="28"/>
              </w:rPr>
              <w:t>A</w:t>
            </w:r>
            <w:r>
              <w:rPr>
                <w:b/>
                <w:spacing w:val="-2"/>
                <w:sz w:val="28"/>
                <w:szCs w:val="28"/>
              </w:rPr>
              <w:t>c</w:t>
            </w:r>
            <w:r>
              <w:rPr>
                <w:b/>
                <w:spacing w:val="1"/>
                <w:sz w:val="28"/>
                <w:szCs w:val="28"/>
              </w:rPr>
              <w:t>a</w:t>
            </w:r>
            <w:r>
              <w:rPr>
                <w:b/>
                <w:sz w:val="28"/>
                <w:szCs w:val="28"/>
              </w:rPr>
              <w:t>de</w:t>
            </w:r>
            <w:r>
              <w:rPr>
                <w:b/>
                <w:spacing w:val="-1"/>
                <w:sz w:val="28"/>
                <w:szCs w:val="28"/>
              </w:rPr>
              <w:t>mi</w:t>
            </w:r>
            <w:r>
              <w:rPr>
                <w:b/>
                <w:sz w:val="28"/>
                <w:szCs w:val="28"/>
              </w:rPr>
              <w:t xml:space="preserve">c </w:t>
            </w:r>
            <w:r>
              <w:rPr>
                <w:b/>
                <w:spacing w:val="-1"/>
                <w:sz w:val="28"/>
                <w:szCs w:val="28"/>
              </w:rPr>
              <w:t>y</w:t>
            </w:r>
            <w:r>
              <w:rPr>
                <w:b/>
                <w:sz w:val="28"/>
                <w:szCs w:val="28"/>
              </w:rPr>
              <w:t>e</w:t>
            </w:r>
            <w:r>
              <w:rPr>
                <w:b/>
                <w:spacing w:val="1"/>
                <w:sz w:val="28"/>
                <w:szCs w:val="28"/>
              </w:rPr>
              <w:t>a</w:t>
            </w:r>
            <w:r>
              <w:rPr>
                <w:b/>
                <w:sz w:val="28"/>
                <w:szCs w:val="28"/>
              </w:rPr>
              <w:t>r</w:t>
            </w:r>
          </w:p>
        </w:tc>
        <w:tc>
          <w:tcPr>
            <w:tcW w:w="25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00"/>
          </w:tcPr>
          <w:p w:rsidR="00497E74" w:rsidRDefault="00000000">
            <w:pPr>
              <w:spacing w:before="46" w:line="320" w:lineRule="exact"/>
              <w:ind w:left="131" w:right="63" w:firstLine="475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L</w:t>
            </w:r>
            <w:r>
              <w:rPr>
                <w:b/>
                <w:spacing w:val="1"/>
                <w:sz w:val="28"/>
                <w:szCs w:val="28"/>
              </w:rPr>
              <w:t>i</w:t>
            </w:r>
            <w:r>
              <w:rPr>
                <w:b/>
                <w:sz w:val="28"/>
                <w:szCs w:val="28"/>
              </w:rPr>
              <w:t xml:space="preserve">nk </w:t>
            </w:r>
            <w:r>
              <w:rPr>
                <w:b/>
                <w:spacing w:val="-2"/>
                <w:sz w:val="28"/>
                <w:szCs w:val="28"/>
              </w:rPr>
              <w:t>t</w:t>
            </w:r>
            <w:r>
              <w:rPr>
                <w:b/>
                <w:sz w:val="28"/>
                <w:szCs w:val="28"/>
              </w:rPr>
              <w:t>o</w:t>
            </w:r>
            <w:r>
              <w:rPr>
                <w:b/>
                <w:spacing w:val="1"/>
                <w:sz w:val="28"/>
                <w:szCs w:val="28"/>
              </w:rPr>
              <w:t xml:space="preserve"> </w:t>
            </w:r>
            <w:r>
              <w:rPr>
                <w:b/>
                <w:sz w:val="28"/>
                <w:szCs w:val="28"/>
              </w:rPr>
              <w:t>the re</w:t>
            </w:r>
            <w:r>
              <w:rPr>
                <w:b/>
                <w:spacing w:val="1"/>
                <w:sz w:val="28"/>
                <w:szCs w:val="28"/>
              </w:rPr>
              <w:t>l</w:t>
            </w:r>
            <w:r>
              <w:rPr>
                <w:b/>
                <w:spacing w:val="-2"/>
                <w:sz w:val="28"/>
                <w:szCs w:val="28"/>
              </w:rPr>
              <w:t>e</w:t>
            </w:r>
            <w:r>
              <w:rPr>
                <w:b/>
                <w:spacing w:val="-1"/>
                <w:sz w:val="28"/>
                <w:szCs w:val="28"/>
              </w:rPr>
              <w:t>v</w:t>
            </w:r>
            <w:r>
              <w:rPr>
                <w:b/>
                <w:spacing w:val="1"/>
                <w:sz w:val="28"/>
                <w:szCs w:val="28"/>
              </w:rPr>
              <w:t>a</w:t>
            </w:r>
            <w:r>
              <w:rPr>
                <w:b/>
                <w:sz w:val="28"/>
                <w:szCs w:val="28"/>
              </w:rPr>
              <w:t xml:space="preserve">nt </w:t>
            </w:r>
            <w:r>
              <w:rPr>
                <w:b/>
                <w:spacing w:val="-1"/>
                <w:sz w:val="28"/>
                <w:szCs w:val="28"/>
              </w:rPr>
              <w:t>D</w:t>
            </w:r>
            <w:r>
              <w:rPr>
                <w:b/>
                <w:spacing w:val="1"/>
                <w:sz w:val="28"/>
                <w:szCs w:val="28"/>
              </w:rPr>
              <w:t>o</w:t>
            </w:r>
            <w:r>
              <w:rPr>
                <w:b/>
                <w:sz w:val="28"/>
                <w:szCs w:val="28"/>
              </w:rPr>
              <w:t>cu</w:t>
            </w:r>
            <w:r>
              <w:rPr>
                <w:b/>
                <w:spacing w:val="-1"/>
                <w:sz w:val="28"/>
                <w:szCs w:val="28"/>
              </w:rPr>
              <w:t>m</w:t>
            </w:r>
            <w:r>
              <w:rPr>
                <w:b/>
                <w:sz w:val="28"/>
                <w:szCs w:val="28"/>
              </w:rPr>
              <w:t>e</w:t>
            </w:r>
            <w:r>
              <w:rPr>
                <w:b/>
                <w:spacing w:val="-2"/>
                <w:sz w:val="28"/>
                <w:szCs w:val="28"/>
              </w:rPr>
              <w:t>n</w:t>
            </w:r>
            <w:r>
              <w:rPr>
                <w:b/>
                <w:sz w:val="28"/>
                <w:szCs w:val="28"/>
              </w:rPr>
              <w:t>t</w:t>
            </w:r>
          </w:p>
        </w:tc>
      </w:tr>
      <w:tr w:rsidR="00497E74">
        <w:trPr>
          <w:trHeight w:hRule="exact" w:val="754"/>
        </w:trPr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97E74" w:rsidRDefault="00497E74">
            <w:pPr>
              <w:spacing w:before="13" w:line="220" w:lineRule="exact"/>
              <w:rPr>
                <w:sz w:val="22"/>
                <w:szCs w:val="22"/>
              </w:rPr>
            </w:pPr>
          </w:p>
          <w:p w:rsidR="00497E74" w:rsidRDefault="00000000">
            <w:pPr>
              <w:ind w:left="595" w:right="415"/>
              <w:jc w:val="center"/>
              <w:rPr>
                <w:sz w:val="24"/>
                <w:szCs w:val="24"/>
              </w:rPr>
            </w:pPr>
            <w:r>
              <w:rPr>
                <w:w w:val="99"/>
                <w:sz w:val="24"/>
                <w:szCs w:val="24"/>
              </w:rPr>
              <w:t>1.</w:t>
            </w:r>
          </w:p>
        </w:tc>
        <w:tc>
          <w:tcPr>
            <w:tcW w:w="43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97E74" w:rsidRDefault="00497E74">
            <w:pPr>
              <w:spacing w:before="13" w:line="220" w:lineRule="exact"/>
              <w:rPr>
                <w:sz w:val="22"/>
                <w:szCs w:val="22"/>
              </w:rPr>
            </w:pPr>
          </w:p>
          <w:p w:rsidR="00497E74" w:rsidRDefault="00000000">
            <w:pPr>
              <w:ind w:left="81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  <w:r>
              <w:rPr>
                <w:spacing w:val="-1"/>
                <w:sz w:val="24"/>
                <w:szCs w:val="24"/>
              </w:rPr>
              <w:t>ca</w:t>
            </w:r>
            <w:r>
              <w:rPr>
                <w:sz w:val="24"/>
                <w:szCs w:val="24"/>
              </w:rPr>
              <w:t>d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pacing w:val="1"/>
                <w:sz w:val="24"/>
                <w:szCs w:val="24"/>
              </w:rPr>
              <w:t>mi</w:t>
            </w:r>
            <w:r>
              <w:rPr>
                <w:sz w:val="24"/>
                <w:szCs w:val="24"/>
              </w:rPr>
              <w:t>c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Y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pacing w:val="2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-4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2022</w:t>
            </w:r>
            <w:r>
              <w:rPr>
                <w:spacing w:val="-5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–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pacing w:val="2"/>
                <w:sz w:val="24"/>
                <w:szCs w:val="24"/>
              </w:rPr>
              <w:t>2</w:t>
            </w:r>
            <w:r>
              <w:rPr>
                <w:sz w:val="24"/>
                <w:szCs w:val="24"/>
              </w:rPr>
              <w:t>023</w:t>
            </w:r>
          </w:p>
        </w:tc>
        <w:tc>
          <w:tcPr>
            <w:tcW w:w="25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97E74" w:rsidRDefault="00497E74">
            <w:pPr>
              <w:spacing w:before="13" w:line="220" w:lineRule="exact"/>
              <w:rPr>
                <w:sz w:val="22"/>
                <w:szCs w:val="22"/>
              </w:rPr>
            </w:pPr>
          </w:p>
          <w:p w:rsidR="00497E74" w:rsidRDefault="00000000">
            <w:pPr>
              <w:ind w:left="479"/>
              <w:rPr>
                <w:sz w:val="24"/>
                <w:szCs w:val="24"/>
              </w:rPr>
            </w:pPr>
            <w:r>
              <w:rPr>
                <w:color w:val="006FC0"/>
                <w:sz w:val="24"/>
                <w:szCs w:val="24"/>
              </w:rPr>
              <w:t>V</w:t>
            </w:r>
            <w:r>
              <w:rPr>
                <w:color w:val="006FC0"/>
                <w:spacing w:val="1"/>
                <w:sz w:val="24"/>
                <w:szCs w:val="24"/>
              </w:rPr>
              <w:t>i</w:t>
            </w:r>
            <w:r>
              <w:rPr>
                <w:color w:val="006FC0"/>
                <w:spacing w:val="-1"/>
                <w:sz w:val="24"/>
                <w:szCs w:val="24"/>
              </w:rPr>
              <w:t>e</w:t>
            </w:r>
            <w:r>
              <w:rPr>
                <w:color w:val="006FC0"/>
                <w:sz w:val="24"/>
                <w:szCs w:val="24"/>
              </w:rPr>
              <w:t>w</w:t>
            </w:r>
            <w:r>
              <w:rPr>
                <w:color w:val="006FC0"/>
                <w:spacing w:val="-3"/>
                <w:sz w:val="24"/>
                <w:szCs w:val="24"/>
              </w:rPr>
              <w:t xml:space="preserve"> </w:t>
            </w:r>
            <w:r>
              <w:rPr>
                <w:color w:val="006FC0"/>
                <w:sz w:val="24"/>
                <w:szCs w:val="24"/>
              </w:rPr>
              <w:t>Do</w:t>
            </w:r>
            <w:r>
              <w:rPr>
                <w:color w:val="006FC0"/>
                <w:spacing w:val="-1"/>
                <w:sz w:val="24"/>
                <w:szCs w:val="24"/>
              </w:rPr>
              <w:t>c</w:t>
            </w:r>
            <w:r>
              <w:rPr>
                <w:color w:val="006FC0"/>
                <w:sz w:val="24"/>
                <w:szCs w:val="24"/>
              </w:rPr>
              <w:t>u</w:t>
            </w:r>
            <w:r>
              <w:rPr>
                <w:color w:val="006FC0"/>
                <w:spacing w:val="1"/>
                <w:sz w:val="24"/>
                <w:szCs w:val="24"/>
              </w:rPr>
              <w:t>m</w:t>
            </w:r>
            <w:r>
              <w:rPr>
                <w:color w:val="006FC0"/>
                <w:spacing w:val="-1"/>
                <w:sz w:val="24"/>
                <w:szCs w:val="24"/>
              </w:rPr>
              <w:t>e</w:t>
            </w:r>
            <w:r>
              <w:rPr>
                <w:color w:val="006FC0"/>
                <w:sz w:val="24"/>
                <w:szCs w:val="24"/>
              </w:rPr>
              <w:t>nt</w:t>
            </w:r>
          </w:p>
        </w:tc>
      </w:tr>
      <w:tr w:rsidR="00497E74">
        <w:trPr>
          <w:trHeight w:hRule="exact" w:val="746"/>
        </w:trPr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97E74" w:rsidRDefault="00497E74">
            <w:pPr>
              <w:spacing w:before="9" w:line="220" w:lineRule="exact"/>
              <w:rPr>
                <w:sz w:val="22"/>
                <w:szCs w:val="22"/>
              </w:rPr>
            </w:pPr>
          </w:p>
          <w:p w:rsidR="00497E74" w:rsidRDefault="00000000">
            <w:pPr>
              <w:ind w:left="595" w:right="415"/>
              <w:jc w:val="center"/>
              <w:rPr>
                <w:sz w:val="24"/>
                <w:szCs w:val="24"/>
              </w:rPr>
            </w:pPr>
            <w:r>
              <w:rPr>
                <w:w w:val="99"/>
                <w:sz w:val="24"/>
                <w:szCs w:val="24"/>
              </w:rPr>
              <w:t>2.</w:t>
            </w:r>
          </w:p>
        </w:tc>
        <w:tc>
          <w:tcPr>
            <w:tcW w:w="43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97E74" w:rsidRDefault="00497E74">
            <w:pPr>
              <w:spacing w:before="9" w:line="220" w:lineRule="exact"/>
              <w:rPr>
                <w:sz w:val="22"/>
                <w:szCs w:val="22"/>
              </w:rPr>
            </w:pPr>
          </w:p>
          <w:p w:rsidR="00497E74" w:rsidRDefault="00000000">
            <w:pPr>
              <w:ind w:left="83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  <w:r>
              <w:rPr>
                <w:spacing w:val="-1"/>
                <w:sz w:val="24"/>
                <w:szCs w:val="24"/>
              </w:rPr>
              <w:t>ca</w:t>
            </w:r>
            <w:r>
              <w:rPr>
                <w:sz w:val="24"/>
                <w:szCs w:val="24"/>
              </w:rPr>
              <w:t>d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pacing w:val="1"/>
                <w:sz w:val="24"/>
                <w:szCs w:val="24"/>
              </w:rPr>
              <w:t>mi</w:t>
            </w:r>
            <w:r>
              <w:rPr>
                <w:sz w:val="24"/>
                <w:szCs w:val="24"/>
              </w:rPr>
              <w:t>c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Y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pacing w:val="2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-4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2021</w:t>
            </w:r>
            <w:r>
              <w:rPr>
                <w:spacing w:val="-5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-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>
              <w:rPr>
                <w:spacing w:val="2"/>
                <w:sz w:val="24"/>
                <w:szCs w:val="24"/>
              </w:rPr>
              <w:t>2</w:t>
            </w:r>
            <w:r>
              <w:rPr>
                <w:sz w:val="24"/>
                <w:szCs w:val="24"/>
              </w:rPr>
              <w:t>022</w:t>
            </w:r>
          </w:p>
        </w:tc>
        <w:tc>
          <w:tcPr>
            <w:tcW w:w="25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97E74" w:rsidRDefault="00497E74">
            <w:pPr>
              <w:spacing w:before="9" w:line="220" w:lineRule="exact"/>
              <w:rPr>
                <w:sz w:val="22"/>
                <w:szCs w:val="22"/>
              </w:rPr>
            </w:pPr>
          </w:p>
          <w:p w:rsidR="00497E74" w:rsidRDefault="00000000">
            <w:pPr>
              <w:ind w:left="479"/>
              <w:rPr>
                <w:sz w:val="24"/>
                <w:szCs w:val="24"/>
              </w:rPr>
            </w:pPr>
            <w:r>
              <w:rPr>
                <w:color w:val="006FC0"/>
                <w:sz w:val="24"/>
                <w:szCs w:val="24"/>
              </w:rPr>
              <w:t>V</w:t>
            </w:r>
            <w:r>
              <w:rPr>
                <w:color w:val="006FC0"/>
                <w:spacing w:val="1"/>
                <w:sz w:val="24"/>
                <w:szCs w:val="24"/>
              </w:rPr>
              <w:t>i</w:t>
            </w:r>
            <w:r>
              <w:rPr>
                <w:color w:val="006FC0"/>
                <w:spacing w:val="-1"/>
                <w:sz w:val="24"/>
                <w:szCs w:val="24"/>
              </w:rPr>
              <w:t>e</w:t>
            </w:r>
            <w:r>
              <w:rPr>
                <w:color w:val="006FC0"/>
                <w:sz w:val="24"/>
                <w:szCs w:val="24"/>
              </w:rPr>
              <w:t>w</w:t>
            </w:r>
            <w:r>
              <w:rPr>
                <w:color w:val="006FC0"/>
                <w:spacing w:val="-3"/>
                <w:sz w:val="24"/>
                <w:szCs w:val="24"/>
              </w:rPr>
              <w:t xml:space="preserve"> </w:t>
            </w:r>
            <w:r>
              <w:rPr>
                <w:color w:val="006FC0"/>
                <w:sz w:val="24"/>
                <w:szCs w:val="24"/>
              </w:rPr>
              <w:t>Do</w:t>
            </w:r>
            <w:r>
              <w:rPr>
                <w:color w:val="006FC0"/>
                <w:spacing w:val="-1"/>
                <w:sz w:val="24"/>
                <w:szCs w:val="24"/>
              </w:rPr>
              <w:t>c</w:t>
            </w:r>
            <w:r>
              <w:rPr>
                <w:color w:val="006FC0"/>
                <w:sz w:val="24"/>
                <w:szCs w:val="24"/>
              </w:rPr>
              <w:t>u</w:t>
            </w:r>
            <w:r>
              <w:rPr>
                <w:color w:val="006FC0"/>
                <w:spacing w:val="1"/>
                <w:sz w:val="24"/>
                <w:szCs w:val="24"/>
              </w:rPr>
              <w:t>m</w:t>
            </w:r>
            <w:r>
              <w:rPr>
                <w:color w:val="006FC0"/>
                <w:spacing w:val="-1"/>
                <w:sz w:val="24"/>
                <w:szCs w:val="24"/>
              </w:rPr>
              <w:t>e</w:t>
            </w:r>
            <w:r>
              <w:rPr>
                <w:color w:val="006FC0"/>
                <w:sz w:val="24"/>
                <w:szCs w:val="24"/>
              </w:rPr>
              <w:t>nt</w:t>
            </w:r>
          </w:p>
        </w:tc>
      </w:tr>
      <w:tr w:rsidR="00497E74">
        <w:trPr>
          <w:trHeight w:hRule="exact" w:val="746"/>
        </w:trPr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97E74" w:rsidRDefault="00497E74">
            <w:pPr>
              <w:spacing w:before="9" w:line="220" w:lineRule="exact"/>
              <w:rPr>
                <w:sz w:val="22"/>
                <w:szCs w:val="22"/>
              </w:rPr>
            </w:pPr>
          </w:p>
          <w:p w:rsidR="00497E74" w:rsidRDefault="00000000">
            <w:pPr>
              <w:ind w:left="595" w:right="415"/>
              <w:jc w:val="center"/>
              <w:rPr>
                <w:sz w:val="24"/>
                <w:szCs w:val="24"/>
              </w:rPr>
            </w:pPr>
            <w:r>
              <w:rPr>
                <w:w w:val="99"/>
                <w:sz w:val="24"/>
                <w:szCs w:val="24"/>
              </w:rPr>
              <w:t>3.</w:t>
            </w:r>
          </w:p>
        </w:tc>
        <w:tc>
          <w:tcPr>
            <w:tcW w:w="43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97E74" w:rsidRDefault="00497E74">
            <w:pPr>
              <w:spacing w:before="9" w:line="220" w:lineRule="exact"/>
              <w:rPr>
                <w:sz w:val="22"/>
                <w:szCs w:val="22"/>
              </w:rPr>
            </w:pPr>
          </w:p>
          <w:p w:rsidR="00497E74" w:rsidRDefault="00000000">
            <w:pPr>
              <w:ind w:left="81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  <w:r>
              <w:rPr>
                <w:spacing w:val="-1"/>
                <w:sz w:val="24"/>
                <w:szCs w:val="24"/>
              </w:rPr>
              <w:t>ca</w:t>
            </w:r>
            <w:r>
              <w:rPr>
                <w:sz w:val="24"/>
                <w:szCs w:val="24"/>
              </w:rPr>
              <w:t>d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pacing w:val="1"/>
                <w:sz w:val="24"/>
                <w:szCs w:val="24"/>
              </w:rPr>
              <w:t>mi</w:t>
            </w:r>
            <w:r>
              <w:rPr>
                <w:sz w:val="24"/>
                <w:szCs w:val="24"/>
              </w:rPr>
              <w:t>c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Y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pacing w:val="2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-4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2020</w:t>
            </w:r>
            <w:r>
              <w:rPr>
                <w:spacing w:val="-5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–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pacing w:val="2"/>
                <w:sz w:val="24"/>
                <w:szCs w:val="24"/>
              </w:rPr>
              <w:t>2</w:t>
            </w:r>
            <w:r>
              <w:rPr>
                <w:sz w:val="24"/>
                <w:szCs w:val="24"/>
              </w:rPr>
              <w:t>021</w:t>
            </w:r>
          </w:p>
        </w:tc>
        <w:tc>
          <w:tcPr>
            <w:tcW w:w="25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97E74" w:rsidRDefault="00497E74">
            <w:pPr>
              <w:spacing w:before="9" w:line="220" w:lineRule="exact"/>
              <w:rPr>
                <w:sz w:val="22"/>
                <w:szCs w:val="22"/>
              </w:rPr>
            </w:pPr>
          </w:p>
          <w:p w:rsidR="00497E74" w:rsidRDefault="00000000">
            <w:pPr>
              <w:ind w:left="479"/>
              <w:rPr>
                <w:sz w:val="24"/>
                <w:szCs w:val="24"/>
              </w:rPr>
            </w:pPr>
            <w:r>
              <w:rPr>
                <w:color w:val="006FC0"/>
                <w:sz w:val="24"/>
                <w:szCs w:val="24"/>
              </w:rPr>
              <w:t>V</w:t>
            </w:r>
            <w:r>
              <w:rPr>
                <w:color w:val="006FC0"/>
                <w:spacing w:val="1"/>
                <w:sz w:val="24"/>
                <w:szCs w:val="24"/>
              </w:rPr>
              <w:t>i</w:t>
            </w:r>
            <w:r>
              <w:rPr>
                <w:color w:val="006FC0"/>
                <w:spacing w:val="-1"/>
                <w:sz w:val="24"/>
                <w:szCs w:val="24"/>
              </w:rPr>
              <w:t>e</w:t>
            </w:r>
            <w:r>
              <w:rPr>
                <w:color w:val="006FC0"/>
                <w:sz w:val="24"/>
                <w:szCs w:val="24"/>
              </w:rPr>
              <w:t>w</w:t>
            </w:r>
            <w:r>
              <w:rPr>
                <w:color w:val="006FC0"/>
                <w:spacing w:val="-3"/>
                <w:sz w:val="24"/>
                <w:szCs w:val="24"/>
              </w:rPr>
              <w:t xml:space="preserve"> </w:t>
            </w:r>
            <w:r>
              <w:rPr>
                <w:color w:val="006FC0"/>
                <w:sz w:val="24"/>
                <w:szCs w:val="24"/>
              </w:rPr>
              <w:t>Do</w:t>
            </w:r>
            <w:r>
              <w:rPr>
                <w:color w:val="006FC0"/>
                <w:spacing w:val="-1"/>
                <w:sz w:val="24"/>
                <w:szCs w:val="24"/>
              </w:rPr>
              <w:t>c</w:t>
            </w:r>
            <w:r>
              <w:rPr>
                <w:color w:val="006FC0"/>
                <w:sz w:val="24"/>
                <w:szCs w:val="24"/>
              </w:rPr>
              <w:t>u</w:t>
            </w:r>
            <w:r>
              <w:rPr>
                <w:color w:val="006FC0"/>
                <w:spacing w:val="1"/>
                <w:sz w:val="24"/>
                <w:szCs w:val="24"/>
              </w:rPr>
              <w:t>m</w:t>
            </w:r>
            <w:r>
              <w:rPr>
                <w:color w:val="006FC0"/>
                <w:spacing w:val="-1"/>
                <w:sz w:val="24"/>
                <w:szCs w:val="24"/>
              </w:rPr>
              <w:t>e</w:t>
            </w:r>
            <w:r>
              <w:rPr>
                <w:color w:val="006FC0"/>
                <w:sz w:val="24"/>
                <w:szCs w:val="24"/>
              </w:rPr>
              <w:t>nt</w:t>
            </w:r>
          </w:p>
        </w:tc>
      </w:tr>
      <w:tr w:rsidR="00497E74">
        <w:trPr>
          <w:trHeight w:hRule="exact" w:val="746"/>
        </w:trPr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97E74" w:rsidRDefault="00497E74">
            <w:pPr>
              <w:spacing w:before="9" w:line="220" w:lineRule="exact"/>
              <w:rPr>
                <w:sz w:val="22"/>
                <w:szCs w:val="22"/>
              </w:rPr>
            </w:pPr>
          </w:p>
          <w:p w:rsidR="00497E74" w:rsidRDefault="00000000">
            <w:pPr>
              <w:ind w:left="595" w:right="415"/>
              <w:jc w:val="center"/>
              <w:rPr>
                <w:sz w:val="24"/>
                <w:szCs w:val="24"/>
              </w:rPr>
            </w:pPr>
            <w:r>
              <w:rPr>
                <w:w w:val="99"/>
                <w:sz w:val="24"/>
                <w:szCs w:val="24"/>
              </w:rPr>
              <w:t>4.</w:t>
            </w:r>
          </w:p>
        </w:tc>
        <w:tc>
          <w:tcPr>
            <w:tcW w:w="43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97E74" w:rsidRDefault="00497E74">
            <w:pPr>
              <w:spacing w:before="9" w:line="220" w:lineRule="exact"/>
              <w:rPr>
                <w:sz w:val="22"/>
                <w:szCs w:val="22"/>
              </w:rPr>
            </w:pPr>
          </w:p>
          <w:p w:rsidR="00497E74" w:rsidRDefault="00000000">
            <w:pPr>
              <w:ind w:left="83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  <w:r>
              <w:rPr>
                <w:spacing w:val="-1"/>
                <w:sz w:val="24"/>
                <w:szCs w:val="24"/>
              </w:rPr>
              <w:t>ca</w:t>
            </w:r>
            <w:r>
              <w:rPr>
                <w:sz w:val="24"/>
                <w:szCs w:val="24"/>
              </w:rPr>
              <w:t>d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pacing w:val="1"/>
                <w:sz w:val="24"/>
                <w:szCs w:val="24"/>
              </w:rPr>
              <w:t>mi</w:t>
            </w:r>
            <w:r>
              <w:rPr>
                <w:sz w:val="24"/>
                <w:szCs w:val="24"/>
              </w:rPr>
              <w:t>c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Y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pacing w:val="2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-4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2019</w:t>
            </w:r>
            <w:r>
              <w:rPr>
                <w:spacing w:val="-5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-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>
              <w:rPr>
                <w:spacing w:val="2"/>
                <w:sz w:val="24"/>
                <w:szCs w:val="24"/>
              </w:rPr>
              <w:t>2</w:t>
            </w:r>
            <w:r>
              <w:rPr>
                <w:sz w:val="24"/>
                <w:szCs w:val="24"/>
              </w:rPr>
              <w:t>020</w:t>
            </w:r>
          </w:p>
        </w:tc>
        <w:tc>
          <w:tcPr>
            <w:tcW w:w="25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97E74" w:rsidRDefault="00497E74">
            <w:pPr>
              <w:spacing w:before="9" w:line="220" w:lineRule="exact"/>
              <w:rPr>
                <w:sz w:val="22"/>
                <w:szCs w:val="22"/>
              </w:rPr>
            </w:pPr>
          </w:p>
          <w:p w:rsidR="00497E74" w:rsidRDefault="00000000">
            <w:pPr>
              <w:ind w:left="479"/>
              <w:rPr>
                <w:sz w:val="24"/>
                <w:szCs w:val="24"/>
              </w:rPr>
            </w:pPr>
            <w:r>
              <w:rPr>
                <w:color w:val="006FC0"/>
                <w:sz w:val="24"/>
                <w:szCs w:val="24"/>
              </w:rPr>
              <w:t>V</w:t>
            </w:r>
            <w:r>
              <w:rPr>
                <w:color w:val="006FC0"/>
                <w:spacing w:val="1"/>
                <w:sz w:val="24"/>
                <w:szCs w:val="24"/>
              </w:rPr>
              <w:t>i</w:t>
            </w:r>
            <w:r>
              <w:rPr>
                <w:color w:val="006FC0"/>
                <w:spacing w:val="-1"/>
                <w:sz w:val="24"/>
                <w:szCs w:val="24"/>
              </w:rPr>
              <w:t>e</w:t>
            </w:r>
            <w:r>
              <w:rPr>
                <w:color w:val="006FC0"/>
                <w:sz w:val="24"/>
                <w:szCs w:val="24"/>
              </w:rPr>
              <w:t>w</w:t>
            </w:r>
            <w:r>
              <w:rPr>
                <w:color w:val="006FC0"/>
                <w:spacing w:val="-3"/>
                <w:sz w:val="24"/>
                <w:szCs w:val="24"/>
              </w:rPr>
              <w:t xml:space="preserve"> </w:t>
            </w:r>
            <w:r>
              <w:rPr>
                <w:color w:val="006FC0"/>
                <w:sz w:val="24"/>
                <w:szCs w:val="24"/>
              </w:rPr>
              <w:t>Do</w:t>
            </w:r>
            <w:r>
              <w:rPr>
                <w:color w:val="006FC0"/>
                <w:spacing w:val="-1"/>
                <w:sz w:val="24"/>
                <w:szCs w:val="24"/>
              </w:rPr>
              <w:t>c</w:t>
            </w:r>
            <w:r>
              <w:rPr>
                <w:color w:val="006FC0"/>
                <w:sz w:val="24"/>
                <w:szCs w:val="24"/>
              </w:rPr>
              <w:t>u</w:t>
            </w:r>
            <w:r>
              <w:rPr>
                <w:color w:val="006FC0"/>
                <w:spacing w:val="1"/>
                <w:sz w:val="24"/>
                <w:szCs w:val="24"/>
              </w:rPr>
              <w:t>m</w:t>
            </w:r>
            <w:r>
              <w:rPr>
                <w:color w:val="006FC0"/>
                <w:spacing w:val="-1"/>
                <w:sz w:val="24"/>
                <w:szCs w:val="24"/>
              </w:rPr>
              <w:t>e</w:t>
            </w:r>
            <w:r>
              <w:rPr>
                <w:color w:val="006FC0"/>
                <w:sz w:val="24"/>
                <w:szCs w:val="24"/>
              </w:rPr>
              <w:t>nt</w:t>
            </w:r>
          </w:p>
        </w:tc>
      </w:tr>
      <w:tr w:rsidR="00497E74">
        <w:trPr>
          <w:trHeight w:hRule="exact" w:val="749"/>
        </w:trPr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97E74" w:rsidRDefault="00497E74">
            <w:pPr>
              <w:spacing w:before="9" w:line="220" w:lineRule="exact"/>
              <w:rPr>
                <w:sz w:val="22"/>
                <w:szCs w:val="22"/>
              </w:rPr>
            </w:pPr>
          </w:p>
          <w:p w:rsidR="00497E74" w:rsidRDefault="00000000">
            <w:pPr>
              <w:ind w:left="595" w:right="415"/>
              <w:jc w:val="center"/>
              <w:rPr>
                <w:sz w:val="24"/>
                <w:szCs w:val="24"/>
              </w:rPr>
            </w:pPr>
            <w:r>
              <w:rPr>
                <w:w w:val="99"/>
                <w:sz w:val="24"/>
                <w:szCs w:val="24"/>
              </w:rPr>
              <w:t>5.</w:t>
            </w:r>
          </w:p>
        </w:tc>
        <w:tc>
          <w:tcPr>
            <w:tcW w:w="43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97E74" w:rsidRDefault="00497E74">
            <w:pPr>
              <w:spacing w:before="9" w:line="220" w:lineRule="exact"/>
              <w:rPr>
                <w:sz w:val="22"/>
                <w:szCs w:val="22"/>
              </w:rPr>
            </w:pPr>
          </w:p>
          <w:p w:rsidR="00497E74" w:rsidRDefault="00000000">
            <w:pPr>
              <w:ind w:left="86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  <w:r>
              <w:rPr>
                <w:spacing w:val="-1"/>
                <w:sz w:val="24"/>
                <w:szCs w:val="24"/>
              </w:rPr>
              <w:t>ca</w:t>
            </w:r>
            <w:r>
              <w:rPr>
                <w:sz w:val="24"/>
                <w:szCs w:val="24"/>
              </w:rPr>
              <w:t>d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pacing w:val="1"/>
                <w:sz w:val="24"/>
                <w:szCs w:val="24"/>
              </w:rPr>
              <w:t>mi</w:t>
            </w:r>
            <w:r>
              <w:rPr>
                <w:sz w:val="24"/>
                <w:szCs w:val="24"/>
              </w:rPr>
              <w:t>c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Y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pacing w:val="2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-4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2018</w:t>
            </w:r>
            <w:r>
              <w:rPr>
                <w:spacing w:val="-5"/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2</w:t>
            </w:r>
            <w:r>
              <w:rPr>
                <w:spacing w:val="2"/>
                <w:sz w:val="24"/>
                <w:szCs w:val="24"/>
              </w:rPr>
              <w:t>0</w:t>
            </w:r>
            <w:r>
              <w:rPr>
                <w:sz w:val="24"/>
                <w:szCs w:val="24"/>
              </w:rPr>
              <w:t>19</w:t>
            </w:r>
          </w:p>
        </w:tc>
        <w:tc>
          <w:tcPr>
            <w:tcW w:w="25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97E74" w:rsidRDefault="00497E74">
            <w:pPr>
              <w:spacing w:before="9" w:line="220" w:lineRule="exact"/>
              <w:rPr>
                <w:sz w:val="22"/>
                <w:szCs w:val="22"/>
              </w:rPr>
            </w:pPr>
          </w:p>
          <w:p w:rsidR="00497E74" w:rsidRDefault="00000000">
            <w:pPr>
              <w:ind w:left="479"/>
              <w:rPr>
                <w:sz w:val="24"/>
                <w:szCs w:val="24"/>
              </w:rPr>
            </w:pPr>
            <w:r>
              <w:rPr>
                <w:color w:val="006FC0"/>
                <w:sz w:val="24"/>
                <w:szCs w:val="24"/>
              </w:rPr>
              <w:t>V</w:t>
            </w:r>
            <w:r>
              <w:rPr>
                <w:color w:val="006FC0"/>
                <w:spacing w:val="1"/>
                <w:sz w:val="24"/>
                <w:szCs w:val="24"/>
              </w:rPr>
              <w:t>i</w:t>
            </w:r>
            <w:r>
              <w:rPr>
                <w:color w:val="006FC0"/>
                <w:spacing w:val="-1"/>
                <w:sz w:val="24"/>
                <w:szCs w:val="24"/>
              </w:rPr>
              <w:t>e</w:t>
            </w:r>
            <w:r>
              <w:rPr>
                <w:color w:val="006FC0"/>
                <w:sz w:val="24"/>
                <w:szCs w:val="24"/>
              </w:rPr>
              <w:t>w</w:t>
            </w:r>
            <w:r>
              <w:rPr>
                <w:color w:val="006FC0"/>
                <w:spacing w:val="-3"/>
                <w:sz w:val="24"/>
                <w:szCs w:val="24"/>
              </w:rPr>
              <w:t xml:space="preserve"> </w:t>
            </w:r>
            <w:r>
              <w:rPr>
                <w:color w:val="006FC0"/>
                <w:sz w:val="24"/>
                <w:szCs w:val="24"/>
              </w:rPr>
              <w:t>Do</w:t>
            </w:r>
            <w:r>
              <w:rPr>
                <w:color w:val="006FC0"/>
                <w:spacing w:val="-1"/>
                <w:sz w:val="24"/>
                <w:szCs w:val="24"/>
              </w:rPr>
              <w:t>c</w:t>
            </w:r>
            <w:r>
              <w:rPr>
                <w:color w:val="006FC0"/>
                <w:sz w:val="24"/>
                <w:szCs w:val="24"/>
              </w:rPr>
              <w:t>u</w:t>
            </w:r>
            <w:r>
              <w:rPr>
                <w:color w:val="006FC0"/>
                <w:spacing w:val="1"/>
                <w:sz w:val="24"/>
                <w:szCs w:val="24"/>
              </w:rPr>
              <w:t>m</w:t>
            </w:r>
            <w:r>
              <w:rPr>
                <w:color w:val="006FC0"/>
                <w:spacing w:val="-1"/>
                <w:sz w:val="24"/>
                <w:szCs w:val="24"/>
              </w:rPr>
              <w:t>e</w:t>
            </w:r>
            <w:r>
              <w:rPr>
                <w:color w:val="006FC0"/>
                <w:sz w:val="24"/>
                <w:szCs w:val="24"/>
              </w:rPr>
              <w:t>nt</w:t>
            </w:r>
          </w:p>
        </w:tc>
      </w:tr>
    </w:tbl>
    <w:p w:rsidR="00073B7A" w:rsidRDefault="00073B7A"/>
    <w:sectPr w:rsidR="00073B7A">
      <w:type w:val="continuous"/>
      <w:pgSz w:w="11920" w:h="16840"/>
      <w:pgMar w:top="660" w:right="1680" w:bottom="280" w:left="16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60A5CF1"/>
    <w:multiLevelType w:val="multilevel"/>
    <w:tmpl w:val="84BCA00C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1718002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7E74"/>
    <w:rsid w:val="00073B7A"/>
    <w:rsid w:val="00497E74"/>
    <w:rsid w:val="004C0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4"/>
    <o:shapelayout v:ext="edit">
      <o:idmap v:ext="edit" data="1"/>
    </o:shapelayout>
  </w:shapeDefaults>
  <w:decimalSymbol w:val="."/>
  <w:listSeparator w:val=","/>
  <w15:docId w15:val="{BD8E4133-8835-4EE0-B528-17BBE732F6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57</Words>
  <Characters>330</Characters>
  <Application>Microsoft Office Word</Application>
  <DocSecurity>0</DocSecurity>
  <Lines>2</Lines>
  <Paragraphs>1</Paragraphs>
  <ScaleCrop>false</ScaleCrop>
  <Company/>
  <LinksUpToDate>false</LinksUpToDate>
  <CharactersWithSpaces>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KE0529-CSE</cp:lastModifiedBy>
  <cp:revision>2</cp:revision>
  <dcterms:created xsi:type="dcterms:W3CDTF">2024-04-23T10:04:00Z</dcterms:created>
  <dcterms:modified xsi:type="dcterms:W3CDTF">2024-04-23T10:05:00Z</dcterms:modified>
</cp:coreProperties>
</file>